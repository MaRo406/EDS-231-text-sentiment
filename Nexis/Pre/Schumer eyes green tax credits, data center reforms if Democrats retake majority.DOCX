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Schumer eyes green tax credits,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reforms if Democrats retake majority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2026 Thursday</w:t>
      </w:r>
    </w:p>
    <w:p>
      <w:pPr>
        <w:keepNext w:val="0"/>
        <w:spacing w:after="0" w:line="240" w:lineRule="atLeast"/>
        <w:ind w:right="0"/>
        <w:jc w:val="both"/>
      </w:pPr>
      <w:bookmarkStart w:id="0" w:name="Bookmark_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NEWS &amp; US POLITICS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Frazin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(D-N.Y.) said that if Democrats retake the majority in Congress, they will seek to reinstate and expand green tax credits that were wiped out by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as he laid out his environmental vision for a Democratic majority on Wednesday evening, said he hopes to force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their fair share and promote healthy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very first things I will do when we retake the majority is restore the clean energy tax credits from the [Inflation Reduction Act],” the New York Democrat said at a dinner hosted by the League of Conservation Voters. “We will put it back and go even further.”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Big Spring Sale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top deals of the Amazon Big Spring Sale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Clearance sales under $50</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Stock up on everyday essentials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BestReviews is reader-supported and may earn an affiliate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wants to boost not only wind and solar but also geothermal and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 said Democrats “will push for what people want, not [President] Trump’s toothless, stupid pledge, but strong, enforceable consumer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clean energy is critical to building any community support for these projects. Democrats cannot and must not stand by while local communities like Memphis choke on pollution,” he added, specifically calling out an xAI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the top Senate Democrat also called for speeding up approvals for climate-friendly energy sources, upgrading the electric grid and providing “systematic protection for consumers from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endorsed the creation of a “prize-based innovation program” for breakthroughs that make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reforms, particularly the reinstatement of green tax credits, may have to wait until the next time Democrats retake the White House as they are unlikely to garner Trump’s backing.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entirely clear if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push would have bipartisan interest as even the Trump administration has said that the centers need to pay their fair share of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some members of Schumer’s caucus, like Sen. Bernie Sanders (I-Vt.), have called for an outright moratorium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ENERGY &amp; ENVIRONMENT (90%);  SOLAR ENERGY (90%);  LEGISLATIVE BODIES (90%);  TAX LAW (90%);  US REPUBLICAN PARTY (90%);  TAX CREDITS (90%);  SHOPPER DISCOUNTS (90%);  ALTERNATIVE &amp; RENEWABLE ENERGY (90%);  US DEMOCRATIC PARTY (90%);  ENERGY &amp; UTILITIES (90%);  BIPARTISANSHIP (79%);  CAUCUSES (79%);  POLITICS (79%);  INNOVATION (78%);  WIND ENERGY (77%);  ENVIRONMENTAL &amp; WILDLIFE ORGANIZATIONS (77%);  CONSERVATION (77%);  CONSUMERS (76%);  PRICES (76%);  CONSUMER PROTECTION (76%);  ENERGY DEVELOPMENT PROGRAMS (75%);  ENERGY &amp; UTILITY POLICY (75%);  CLIMATE ACTION (75%);  POLLUTION &amp; ENVIRONMENTAL IMPACTS (72%);  ENERGY NETWORKS (70%);  PRICE INCREASES (70%);  CONSUMER LAW (65%);  STREAMING MEDIA (50%); CAUCUSES (79%); ENERGY DEVELOPMENT PROGRAMS (76%); CONSUMER PROTECTION (77%); INNOVATION (78%); SHOPPER DISCOUNTS (69%); CONSUMER LAW (67%); CLIMATE ACTION (76%); ENERGY &amp; ENVIRONMENT (90%); ENERGY &amp; UTILITY POLICY (76%); POLITICS (79%); PRICE INCREASES (70%); POLITICAL PARTIES (92%); BIPARTISANSHIP (79%); TAX CREDITS (89%); PRICES (77%); CONSUMERS (77%); TAX LAW (90%); ENVIRONMENTAL &amp; WILDLIFE ORGANIZATIONS (77%); CONSERVATION (77%); US DEMOCRATIC PARTY (90%); POLLUTION &amp; ENVIRONMENTAL IMPACTS (72%); US REPUBLICAN PARTY (90%); LEGISLATIVE BODIES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LEAGUE OF CONSERVATION VOTERS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DEVELOPMENT PROGRAMS (76%); SHOPPER DISCOUNTS (69%); ENERGY NETWORKS (71%); ENERGY &amp; ENVIRONMENT (90%); ENERGY &amp; UTILITY POLICY (76%); ALTERNATIVE &amp; RENEWABLE ENERGY (90%); ENERGY &amp; UTILITIES (90%); PRICE INCREASES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CHARLES SCHUMER (90%);  DONALD TRUMP (89%);  BERNIE SANDERS (78%); DONALD TRUMP (89%); CHARLES SCHUMER (91%); BERNIE SANDERS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MEMPHIS, TN, USA (79%); MEMPHIS, TN, USA (79%);  TENNESSEE, USA (79%); TENNESSEE, USA (79%);  UNITED STATES (92%); UNITED STATES (94%); New York &amp; Tennessee;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Schumer eyes green tax credits, data center reforms if Democrats retake majority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Schumer eyes green tax credits, data center reforms if Democrats retake majority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