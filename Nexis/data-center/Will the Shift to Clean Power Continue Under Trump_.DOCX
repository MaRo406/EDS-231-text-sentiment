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 the Shift to Clean Power Continue Under Trump?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 15:29 EST</w:t>
      </w:r>
    </w:p>
    <w:p>
      <w:pPr>
        <w:keepNext w:val="0"/>
        <w:spacing w:after="0" w:line="240" w:lineRule="atLeast"/>
        <w:ind w:right="0"/>
        <w:jc w:val="both"/>
      </w:pPr>
      <w:bookmarkStart w:id="0" w:name="Bookmark_2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Gelles, David Gelles reports on climate change and leads The Times&amp;amp;#8217;s Climate Forward newsletter and events series.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Experts say that President Trump may be able to slow the transition away from fossil fuels, but he won’t be able to stop it completely.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that President Trump may be able to slow the transition away from fossil fuels, but he won’t be able to stop it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Lisa Friedman, Brad Plumer and I reported on the head-spinning moves by the Trump administration that are undermining the government’s ability to combat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policies, which are promoting fossil fuels and reducing support for clean energy investments, are expected to increase emissions of planet-warming greenhouse gases.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comes as the energy transition — the broad shift away from fossil fuels and toward clean power — had been racing ahead. Spending on clean energy in the United States topped $280 billion in 2023, up from about $200 billion in 2020, according to the International Energy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investments were encouraged by laws passed during the Biden administration. But much of the activity is simply a function of market dynamics as the price of clean energy comes down and demand for solar, wind and batteries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differently: not even the White House can fully control the pace of the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month or so, I’ve asked a wide range of policymakers, executives and climate activists what they think will happen to renewable energy projects, electric vehicles and other initiatives now that Trump is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disputed that the administration’s actions were having an effect. But most asserted that while some of Trump’s moves may slow the pace of change, they are unlikely to stop it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Canceled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Manish Bapna, the president of the Natural Resources Defense Council, said that it was already possible to see the impact of Trump’s policies in the form of canceled or delayed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policies are undercutting a thriving, clean energy industry that’s creating jobs, cutting costs for consumers and making the country more energy secure,” Bapna said. “Trump’s actions have put those gains at risk, and cast a pall of uncertainty over our clean energy future. Jobs and investments have been thrown into limbo as new factories are put on hold or canceled outright.”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construction of new clean energy projects has vastly outpaced new fossil fuel projects. But Abigail Dillen, the president of Earthjustice, an environmental law firm, said that Trump’s fast-tracking of approvals for new natural gas plants and moves to slow construction of new wind farms risked blunting that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entire trajectory is in jeopardy,”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Franz, the chief executive of the American Conservation Coalition, a conservative environmental group, said she supported Trump’s efforts to expand fossil fuel production at a moment of growing energy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is right to cut red tape that is holding back energy production,” she said, adding that she was “cautiously optimistic” that Trump’s policies would be good for both the economy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economics have never been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Creyts, the chief executive of RMI, a nonprofit organization that promotes sustainability, said that falling costs, as much as climate concerns, were driving the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for building new solar and wind installations have fallen significantly in recent years. And once clean energy systems are in place, they are generally very cheap to maintain.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economics have never been better,” he said. “We have better solutions now than we’ve ever had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Podesta, a senior climate adviser in the Biden administration, said that while Trump’s moves may put up some roadblocks, much of the momentum is being driven by private industry, rather than federal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kill the direction from fossil to clean? They can’t really do that,” Podesta said. “They can make a mess of things, and they’re doing that. They can slow things down, but they can’t kill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big reason renewables like wind and solar are expected to keep growing: the United States needs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years of relatively stable power demand, the nation’s appetite for electricity is growing fast, driven in part by the proliferation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the electrification of the transportation sector and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being built fast enough to satisfy those needs,” said Scott Jacobs, the chief executive of Generate Capital, a sustainable infrastructure investment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that demand, companies and grid operators are looking not only to gas and coal, but also wind, solar and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vehicles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vehicles are another industry already feeling the effects of Trump’s policies. E.V. sales are still growing in the United States, albeit more slowly than they were a couple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has threatened to eliminate a tax credit for E.V. buyers and stop the federal funding of new charging stations, is putting a damper on the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carmakers have invested billions of dollars planning for a future where the internal combustion engine is a thing of the past. “In the long term, “ Jacobs said, “the move to E.V.s seems pretty inexorable.”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Trump’s moves do delay the energy transition in the United States, they are unlikely to slow it down for the rest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are racing ahead with their plans to deploy large amounts of wind and solar. And if the United States steps back from its efforts to become a leader in the renewables industry, China, which has already established itself as the world’s biggest supplier of solar panels and electric vehicles, will be there to pick up the slack.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that are committed to addressing climate change will be buying clean energy technologies from China,” said Kelly Sims Gallagher, the dean of the Fletcher School of Law and Diplomacy at Tufts University. “The world will just go on without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Lisa Friedman contributed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How Butterflies Are Surviving, or Not, Near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count insects.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scientists have found that many insect populations are in decline, they’ve struggled to understand the scale of what’s happening. Now, a groundbreaking new study offers grim answers about the status of butterflies in the contiguous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 years, the fleeting time it takes for a human baby to grow into a young adult, the country has lost 22 percent of its butterflies, researchers found. — Catrin Einhorn and Harry Stevens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climate news: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sea ice cover hit a record low in February, according to a new study highlighted by The Washington Post.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States is withdrawing from the Just Energy Transition Partnership, a collaboration between richer nations to help developing countries transition from coal to cleaner energy, Reuters reports.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State’s climate goals, which were already under strain, Bloomberg reports, could be hurt more by Trump’s tariffs against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being a subscriber.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past editions of the newsletter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enjoying what you’re reading, please consider recommending it to others. They can sign up here. Browse all of our subscriber-only newsletters here. And follow The New York Times on Instagram, Threads, Facebook and TikTok at @nytimes.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us at climateforward@nytimes.com. We read every message, and reply to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Peyton Boswell walks through Old Hill Farm Solar Farm, a 3.75 megawatt ground-mounted solar energy system developed by Woodfield Renewable in Yorktown, N.Y. (PHOTOGRAPH BY Bing Guan for The New York Times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DEVELOPMENT PROGRAMS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ENVIRONMENTAL &amp; WILDLIFE ORGANIZATIONS (89%); WIND POWER PLANTS (89%); CLIMATE ACTION (79%); ENVIRONMENTAL ACTIVISM (79%); ENVIRONMENTAL REGULATION &amp; POLICY (79%); GREEN FINANCE (79%); ACCESS TO ENERGY (78%); CONSERVATION (78%); EMISSIONS (78%); EMPLOYMENT GROWTH (78%); ENERGY &amp; UTILITY REGULATION &amp; POLICY (78%); ENERGY DEMAND (78%); ENVIRONMENTAL INDUSTRY (78%); ENVIRONMENTAL LAW (78%); EXECUTIVES (78%); GLOBAL WARMING (78%); GREENHOUSE GASES (78%); NATURAL RESOURCES (78%); OIL &amp; GAS PRICES (78%); PUBLIC POLICY (78%); RENEWABLE ENERGY INDUSTRY (78%); SUSTAINABLE INVESTING (78%); US ENVIRONMENTAL LAW (78%); WIND ENERGY INDUSTRY (78%); WIND ENERGY REGULATION &amp; POLICY (78%); DELAYS &amp; POSTPONEMENTS (77%); CONSUMERS (76%); NEW MANUFACTURING FACILITIES (76%); ACTIVISM (73%); CONSERVATISM (73%); ECONOMY &amp; ECONOMIC INDICATORS (73%); ELECTRIC MOBILITY (73%); ELECTRIC VEHICLES (73%); ENERGY PRICES (73%); SUSTAINABLE TRANSPORTATION (73%); NONPROFIT ORGANIZATIONS (71%); LAWYERS (70%); LAW &amp; LEGAL SYSTEM (68%); MANUFACTURING FACILITIES (67%); JOB CREATION (62%); United States Politics and Government (%); Global Warming (%); Alternative and Renewable Energy (%); Butterflies and Moths (%); Greenhouse Gas Emissions (%); Electric and Hybrid Vehicles (%); Podesta, John 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ENERGY AGENCY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ALTERNATIVE &amp; RENEWABLE ENERGY (99%); ENERGY &amp; UTILITIES (93%); FOSSIL FUELS (93%); SOLAR ENERGY (90%); ELECTRIC POWER PLANTS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DEVELOPMENT PROGRAMS (89%); NATURAL GAS PRODUCTS (89%); WIND ENERGY (89%); WIND POWER PLANTS (89%); NEW CONSTRUCTION (87%); GREEN FINANCE (79%); ACCESS TO ENERGY (78%); EMISSIONS (78%); ENERGY &amp; UTILITY CONSTRUCTION (78%); ENERGY &amp; UTILITY REGULATION &amp; POLICY (78%); ENERGY &amp; UTILITY TRADE (78%); ENERGY DEMAND (78%); ENVIRONMENTAL INDUSTRY (78%); FOSSIL FUEL POWER PLANTS (78%); GLOBAL WARMING (78%); NATURAL GAS (78%); OIL &amp; GAS PRICES (78%); RENEWABLE ENERGY INDUSTRY (78%); SUSTAINABLE INVESTING (78%); WIND ENERGY INDUSTRY (78%); WIND ENERGY REGULATION &amp; POLICY (78%); NEW MANUFACTURING FACILITIES (76%); BATTERIES (73%); ELECTRIC MOBILITY (73%); ELECTRIC POWER INDUSTRY (73%); ELECTRIC VEHICLES (73%); ENERGY PRICES (73%); SUSTAINABLE TRANSPORTATION (73%); LAWYERS (70%); MANUFACTURING FACILITIES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(90%); JOE BIDEN (79%); JOHN PODESTA (74%); Podesta, John 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Will the Shift to Clean Power Continue Under Trump?</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the Shift to Clean Power Continue Under Trump?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