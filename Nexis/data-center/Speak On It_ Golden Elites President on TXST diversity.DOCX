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Speak On It: Golden Elites President on TXST diversity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University Star: Texas State University - San Marcos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2025 Thursday</w:t>
      </w:r>
    </w:p>
    <w:p>
      <w:pPr>
        <w:keepNext w:val="0"/>
        <w:spacing w:after="0" w:line="240" w:lineRule="atLeast"/>
        <w:ind w:right="0"/>
        <w:jc w:val="both"/>
      </w:pPr>
      <w:bookmarkStart w:id="0" w:name="Bookmark_2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Marcos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Signup</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In Brief Crime Breaking San Marcos Elections University Student Government City Council Hays County Commissioners Court Faculty Senate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 Arts Music Events This Weekend on the Town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Softball Men's Basketball Women's Basketball Volleyball Soccer Golf Track and Field Tennis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Senior-30 Editorials Letter to the Editor Clash of Columns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Gallery Video Audio</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 In Orbit Star Sports Other</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Ad Terms Classifieds Media Kit 24-25 Rack Locations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Star Stories Meet the Staff</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In Brief Crime Breaking San Marcos Elections University Student Government City Council Hays County Commissioners Court Faculty Senate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 Arts Music Events This Weekend on the Town</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Softball Men's Basketball Women's Basketball Volleyball Soccer Golf Track and Field Tennis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Senior-30 Editorials Letter to the Editor Clash of Columns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Gallery Video Audio</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 In Orbit Star Sports Other</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Ad Terms Classifieds Media Kit 24-25 Rack Locations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Star Stories Meet the Staff</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san-marcos In Brief Breaking Elections Crime University City-Council</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Fine-Arts Music This Weekend on The Town</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Soccer Golf Softball Tennis Men's Basketball Women's Basketball Volleyball Track and Field</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Senior-30 Columns Editorials Talk it Out</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Classifieds Media Kit 24-25 Rack Locations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Jobs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Meet the Staff</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Trending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Marcos begins reconstruction of downtown alley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H-E-B could address food desert in east San Marcos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Grins to change management after celebrating 50-year anniversary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banned from campus following threats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State releases 2025 football schedule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Ongoing power outage leaves some San Marcos residents without electricity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eye San Marcos for potential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Measles case unlikely to spread in Hays County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TXST investigates vandalism on campus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Appeals Court hears arguments in San Marcos marijuana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News, click here. Submit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TO THE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a Letter to the Editor, click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columns</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features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On It: Golden Elites President on TXST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Rhian Davis, Opinions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20,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fourth and final Black History Month edition of "Speak On It," The University Star interviewed the Golden Elites President Kam'ryn Scott to hear her perspective on the experiences of Black Students at Texas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a psychology junior, joined the Golden Elites since her freshman year and has been president of the organization since spring 2024. She said she originally wanted to be part of the Strutters organization but is grateful to have discovered the Golden Elites.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know about my dance team until I got here," Scott said. "I wanted to be a part of [the Strutters] but I found out you can't have tattoos and piercings, so I kind of lost my dream there. I found out about the Golden Elites and said 'Here's my opportunity to be a part of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Golden Elites are the only majorette team on campus. According to Scott, majorette is an HBCU (historically Black colleges and universities) style of dance incorporating hip-hop, ballet, jazz, rhythmic and interpretive 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leading the Golden Elites has been an incredibly rewarding accomplishment. She said it's important for Black students to have a dance outlet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Strutters are diverse, they still are lacking a lot of diversity so that draws away a lot of Black students that would love to dance," Scott said. "We give them a platform to try out and show off their skills in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that makes them feel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getting the team involved in Black History Month events has great meaning. She said Black History Month is a beautiful reminder of the growth of the Black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became super busy for us because we got a lot more performances than we normally do," Scott said. "We get to highlight ourselves where we normally don't get highlighted."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it's difficult to get the name of the Golden Elites out on campus. She said while the team is well known within the Black community, many students assume the only Texas State dance team is the Strutters.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team does receive praise from the administration, Scott said it would be nice to have more structured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like to be able to perform within the football stadium and also during basketball season. We get asked during Black History Month but it's our goal to perform consecutively during those seasons," Scott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one of the main reasons this hasn't happened yet is because Texas State is currently structured solely around the Strutters.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the way things are structured already. [With] the way our [marching band] performs, we were told we would have to change a few things about... our dance style to fit into it. We'd have to conform a little bit," Scott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in the future, she hopes to see Texas State showcasing the success of Black organizations on campus. She said incoming and current students should know these organizations are thriving.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Black students would want to come to Texas State [if] they knew that when they get here, there are many organizations and many communities here for them," Scott said. "While it's great that we get a month of recognition, having that year-round would be really great."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(92%); BASKETBALL (90%); COLLEGE &amp; UNIVERSITY PROFESSORS (90%); COLLEGES &amp; UNIVERSITIES (90%); FILM (90%); HUMANITIES &amp; SOCIAL SCIENCE (90%); MEN'S SPORTS (90%); NEGATIVE PERSONAL NEWS (90%); REGIONAL &amp; LOCAL GOVERNMENTS (90%); REPORTS, REVIEWS &amp; SECTIONS (90%); STUDENT ORGANIZATIONS (90%); WOMEN'S SPORTS (90%); BASEBALL (89%); CITIES (89%); CITY GOVERNMENT (89%); COUNTIES (89%); COUNTY GOVERNMENT (89%); CRIME, LAW ENFORCEMENT &amp; CORRECTIONS (89%); EDITORIALS &amp; OPINIONS (89%); ELECTIONS &amp; POLITICS (89%); NEGATIVE NEWS (89%); NEWS BRIEFS (89%); SOCCER (89%); SOFTBALL (89%); TRACK &amp; FIELD (89%); VOLLEYBALL (89%); ELECTION CRIME (77%); VANDALISM (73%); APPEALS (72%); APPEALS COURTS (72%); LAW COURTS &amp; TRIBUNALS (72%); SUITS &amp; CLAIMS (72%); ANNIVERSARIES (60%); FOOD DESERTS (60%); MARIJUANA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(58%); SIC7374 COMPUTER PROCESSING &amp; DATA PREPARATION &amp; PROCESSING SERVICES (58%); COLLEGE &amp; UNIVERSITY PROFESSORS (90%); COLLEGES &amp; UNIVERSITIES (90%); FILM (90%); PODCASTING (89%); ENERGY &amp; UTILITIES (60%); POWER FAILURES (60%); MARIJUANA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(93%); San Marcos;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Speak On It: Golden Elites President on TXST diversity</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 On It: Golden Elites President on TXST diversity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