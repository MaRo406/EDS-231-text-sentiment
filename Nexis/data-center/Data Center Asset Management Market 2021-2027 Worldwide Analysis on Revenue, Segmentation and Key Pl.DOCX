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Asset Management Market 2021-2027 Worldwide Analysis on Revenue, Segmentation and Key Players - Hitachi, Raritan, CA Technologies, Huawei, HPE, IBM, Nlyte Software - The Courier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Courier: Monmouth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2021 Tuesday</w:t>
      </w:r>
    </w:p>
    <w:p>
      <w:pPr>
        <w:keepNext w:val="0"/>
        <w:spacing w:after="0" w:line="240" w:lineRule="atLeast"/>
        <w:ind w:right="0"/>
        <w:jc w:val="both"/>
      </w:pPr>
      <w:bookmarkStart w:id="0" w:name="Bookmark_13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 Management Market" 2027 research report provides a global picture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 Management" and provides forecasts and statistics in terms of revenue during the forecast period. The report covers explanatory analysis, including detailed segmentation, complete research and development history, and the latest news. The study also explains the future opportunities and sketches of the major players involved in hiking in terms of income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high growth in the amount of data consumed by various individuals, industries, and organizations is one of the significant factors driving the growth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 management market. The upsurge in data and storage requirement increases the allied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assets management and costs. In order to diminish the cost associated with the operations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to exploit profits, various organizations evolving more scalable and efficient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management solutions, which is anticipated to boost the growth of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 management market.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 Management market research report provides depth analysis of the market dynamics across five regions such as North America, Europe, South America, Asia-Pacific, Middle East and Africa. The segmentation of the market by type, application, and region was done based on the thorough market analysis and validation through extensive primary inputs from industry experts, key opinion leaders of companies, and stakeholders) and secondary research (global/regional associations, trade journals, technical white papers, company's website, annual report SEC filing, and paid databases). Further, the market has been estimated by utilizing various research methodologies and internal statistical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Sample Copy in PDF which includes TOC, Tables, and Figures &amp; much more, Click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https://www.theinsightpartners.com/sample/TIPTE100000253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of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Emerson Network Power, Hitachi Ltd., Schneider Electric SE, Raritan, CA Technologies, FieldView Technologies Inc., Huawei Technologies Co. Ltd., HPE, IBM Corporation, Nlyte Software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objectives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To study and analyze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 Management market size by key regions/countries, product type and application.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To understand the structure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 Management market by identifying its various sub segments.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Focuses on the key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 Management players, to define, describe and analyze the value, market share, market competition landscape, SWOT analysis and development plans in next few years.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To analyze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 Management with respect to individual growth trends, future prospects, and their contribution to the total market.</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share detailed information about the key factors influencing the growth of the market (growth potential, opportunities, drivers, industry-specific challenges and risks).</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To project the size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Asset Management submarkets, with respect to key regions (along with their respective key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Directly Purchase a copy of this research study @:  https://www.theinsightpartners.com/buy/TIPTE100000253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+1-646-491-9876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sales@theinsightpartners.com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REPORTS, REVIEWS &amp; SECTIONS (93%); RESEARCH REPORTS (91%); BUSINESS REPORTS &amp; FORECASTS (90%); MARKET RESEARCH REPORTS (90%); ANNUAL REPORTS (78%); FINANCIAL RESULTS (78%); INDUSTRY ANALYSTS (78%); RESEARCH &amp; DEVELOPMENT (78%); STATISTICAL METHOD (78%); TRENDS (78%); ASSOCIATIONS &amp; ORGANIZATIONS (75%); STOCK EXCHANGES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MANAGEMENT INC (90%);  HITACHI LTD (84%);  CA INC (84%);  INTERNATIONAL BUSINESS MACHINES CORP (64%);  HUAWEI TECHNOLOGIES CO LTD (64%);  EMERSON NETWORK POWER ENTERPRISE SRL (53%);  SCHNEIDER ELECTRIC SA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6501 (TSE) (84%); CA (NASDAQ) (84%); IBM (NYSE) (64%); IBM (LSE) (64%); SU (PAR)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(90%); NAICS334111 ELECTRONIC COMPUTER MANUFACTURING (84%); NAICS334290 OTHER COMMUNICATIONS EQUIPMENT MANUFACTURING (84%); NAICS333249 OTHER INDUSTRIAL MACHINERY MANUFACTURING (84%); SIC5084 INDUSTRIAL MACHINERY &amp; EQUIPMENT (84%); SIC3669 COMMUNICATIONS EQUIPMENT, NEC (84%); SIC3571 ELECTRONIC COMPUTERS (84%); NAICS511210 SOFTWARE PUBLISHERS (84%); NAICS334118 COMPUTER TERMINAL &amp; OTHER COMPUTER PERIPHERAL EQUIPMENT MANUFACTURING (64%); NAICS334112 COMPUTER STORAGE DEVICE MANUFACTURING (64%); NAICS517919 ALL OTHER TELECOMMUNICATIONS (64%); SIC4899 COMMUNICATIONS SERVICES, NEC (64%); NAICS335999 ALL OTHER MISCELLANEOUS ELECTRICAL EQUIPMENT &amp; COMPONENT MANUFACTURING (53%); NAICS335311 POWER, DISTRIBUTION &amp; SPECIALTY TRANSFORMER MANUFACTURING (53%); SIC3699 ELECTRICAL MACHINERY EQUIPMENT &amp; SUPPLIES, NEC (53%); SIC3612 POWER, DISTRIBUTION, &amp; SPECIALTY TRANSFORMERS (53%); NAICS335313 SWITCHGEAR &amp; SWITCHBOARD APPARATUS MANUFACTURING (53%); SIC3613 SWITCHGEAR &amp; SWITCHBOARD APPARATUS (53%);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MARKET RESEARCH (90%); MARKET RESEARCH &amp; ANALYSIS (90%); MARKET RESEARCH REPORTS (90%); COMPUTER SOFTWARE (89%); DATA STORAGE TECHNOLOGY (78%); INDUSTRY ANALYSTS (78%); MARKET SEGMENTATION (78%); MARKET SIZE (78%); STOCK EXCHANGES (69%); WEBSITES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ASIA (79%); EUROPE (79%); MIDDLE EAST (79%); NORTH AMERICA (79%); SOUTH AMERICA (79%); West Long Branch; NJ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Asset Management Market 2021-2027 Worldwide Analysis on Revenue, Segmentation and Key Players - Hitachi , Raritan, CA Technologies , Huawei , HPE , ....</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Asset Management Market 2021-2027 Worldwide Analysis on Revenue, Segmentation and Key Players - Hitachi , Raritan, CA Technologies , Huawei , HPE , IBM , Nlyte Software - The Courier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