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Flash Storage Market Revenue Continues to Dominate with CAGR value Globally To 2027 -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2021 Thursday</w:t>
      </w:r>
    </w:p>
    <w:p>
      <w:pPr>
        <w:keepNext w:val="0"/>
        <w:spacing w:after="0" w:line="240" w:lineRule="atLeast"/>
        <w:ind w:right="0"/>
        <w:jc w:val="both"/>
      </w:pPr>
      <w:bookmarkStart w:id="0" w:name="Bookmark_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 research report displays the market size, status, share, production, cost analysis, and market value with the forecast period 2020-2027. Other than that, upstream raw materials, downstream demand analysis, consumption volume, and the market share by segments and sub-segments have also been discussed. The research methodology of the market is based on both primary as well as secondary research data sources. It commits different factors affecting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industry such as market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different policies of the government, historical data and market trends, technological advancements, forthcoming innovations, market risk factors, market restraints, and obstacles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majorkey players functioning in theData Center Flash Storage Market Report include, AccelStor, SK Hynix (SK Group), Inspur Group, Fujitsu, Micron, Violin System, Nimbus Data, Kaminario, NetApp, Pure Storage, Toshiba, Super Micro Computer, Samsung, Huawei, Mitac International, Lenovo, Hitachi Vantara, Dell Technologies, Hewlett Packard Enterprise, Infortrend Technology, Seagate, QNAP, International Business Machines , Synology, Quanta Cloud Technology, Avere Systems, DataDirect Networks , Wiwynn, Western Digital, Intel, Pivot3,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 report contains a complete analysis of the different aspects of market such as the market size, key marketing regions, major key players, leading firms, market composition, segmentation, revenue generation, demand and supply, research and development and important market strategies. The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 report provides in-depth data for the latest market entrants. The report includes key strategies and the effect of key market players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 Additionally, the report provides market summary, SWOT analysis and the total market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 a Comprehensive Sample Copy Here! @ https://www.bigmarketresearch.com/request-sample/3789025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Scope of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Segmentation of product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Attached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Storage Area Networking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Attached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Segmentation of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BFSI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report provides the vendors with a detailed analysis on the market growth, size and the global level forecast, paying attention on the following geographic regions: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America (USA, Canada and Mexico)</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(Germany, France, UK, Russia and Italy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Asia-Pacific (China, Japan, Korea, India and Southeast Asia)</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America (Brazil, Argentina, Columbia etc.)</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Middle East and Africa (Saudi Arabia, UAE, Egypt, Nigeria and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studies the key market players in detail in each of these regions. Precisely, the report highlights the key market players in the industry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 for the Discount @ https://www.bigmarketresearch.com/request-for-discount/3789025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Fundamentals of Table of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Report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Study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Key Market Segments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Players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Market Analysis by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Market by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Study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Years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Global Growth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Growth Trends by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Industry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Market Share by key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 Size by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key players Head office and Area 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Key players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Product/Solution/Service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 Date of Enter into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Mergers &amp; Acquisitions, Expansion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Breakdown Data by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Sales by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Revenue by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Price by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Breakdown Data by End User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Flash Storage Breakdown Data by End User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 10% Discount on this Research Report @ https://www.bigmarketresearch.com/checkout/sales/37259  [ORG128KS]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Market Research has a range of research reports from various publishers across the world. Our database of reports of various market categories and sub-categories would help to find the exact report you may be looking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instrumental in providing quantitative and qualitative insights on your area of interest by bringing reports from various publishers at one place to save your time and money. A lot of organizations across the world are gaining profits and great benefits from information gained through reports sourced by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Abhishek Paliwal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5933 NE Win Sivers Drive, #205, Portland,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97220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Direct:+1-971-202-1575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 Free:+1-800-910-6452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E-mailhelp@bigmarketresearch.com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REPORTS &amp; FORECASTS (92%); MARKET RESEARCH REPORTS (90%); NEWS BRIEFS (90%); REPORTS, REVIEWS &amp; SECTIONS (90%); COMPANY STRATEGY (89%); RESEARCH REPORTS (89%); RESEARCH &amp; DEVELOPMENT (79%); OUTPUT &amp; DEMAND (78%); RISK MANAGEMENT (78%); TRENDS (78%); HISTORY (73%); PUBLIC POLICY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FUJITSU LTD (91%);  TOSHIBA CORP (56%);  INTERNATIONAL BUSINESS MACHINES CORP (56%);  NETAPP INC (56%);  HEWLETT PACKARD ENTERPRISE CO (56%);  INFORTREND TECHNOLOGY INC (56%);  MITAC INTERNATIONAL CORP (56%);  SK HOLDINGS CO LTD (56%);  INTEL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6702 (TSE) (91%); 6502 (TSE) (56%); IBM (NYSE) (56%); IBM (LSE) (56%); NTAP (NASDAQ) (56%); HPE (NYSE) (56%); 2495 (TAIEX) (56%); 003600 (KSE) (56%); INTC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NAICS334118 COMPUTER TERMINAL &amp; OTHER COMPUTER PERIPHERAL EQUIPMENT MANUFACTURING (91%); NAICS334310 AUDIO &amp; VIDEO EQUIPMENT MANUFACTURING (56%); NAICS334220 RADIO &amp; TELEVISION BROADCASTING &amp; WIRELESS COMMUNICATIONS EQUIPMENT MANUFACTURING (56%); NAICS334111 ELECTRONIC COMPUTER MANUFACTURING (56%); NAICS334112 COMPUTER STORAGE DEVICE MANUFACTURING (56%); NAICS541512 COMPUTER SYSTEMS DESIGN SERVICES (56%); SIC7373 COMPUTER INTEGRATED SYSTEMS DESIGN (56%); SIC3571 ELECTRONIC COMPUTERS (56%); SIC3572 COMPUTER STORAGE DEVICES (56%); NAICS324110 PETROLEUM REFINERIES (56%); SIC2911 PETROLEUM REFINERIES (56%); SIC2676 SANITARY PAPER PRODUCTS (56%); NAICS334413 SEMICONDUCTOR &amp; RELATED DEVICE MANUFACTURING (56%);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MARKET RESEARCH (90%); MARKET RESEARCH &amp; ANALYSIS (90%); MARKET RESEARCH REPORTS (90%); MARKET SIZE (90%); NETWORK STORAGE TECHNOLOGY (89%); COMPUTING &amp; INFORMATION TECHNOLOGY (79%); MARKET SEGMENTATION (78%); MARKET SHARE (78%); MARKETING STRATEGY (78%); RETAIL &amp; WHOLESALE TRADE (78%); RISK MANAGEMENT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(92%); NORTH AMERICA (92%); AFRICA (79%); ARGENTINA (79%); BRAZIL (79%); CANADA (79%); CHINA (79%); EGYPT (79%); EUROPE (79%); FRANCE (79%); GERMANY (79%); INDIA (79%); JAPAN (79%); MEXICO (79%); MIDDLE EAST (79%); NIGERIA (79%); SAUDI ARABIA (79%); SOUTH AMERICA (79%); SOUTH-EASTERN ASIA (79%); UNITED ARAB EMIRATES (79%); UNITED STATES (79%);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Flash Storage Market Revenue Continues to Dominate with CAGR value Globally To 2027 - The Courier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Flash Storage Market Revenue Continues to Dominate with CAGR value Globally To 2027 -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