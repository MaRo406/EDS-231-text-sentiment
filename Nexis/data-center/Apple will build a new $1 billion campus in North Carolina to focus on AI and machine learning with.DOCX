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Apple will build a new $1 billion campus in North Carolina to focus on AI and machine learning with 3,000 jobs that will pay an average of $187,000 - as part of $430BILLION investment across US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2021 Monday 1:55 PM GMT</w:t>
      </w:r>
    </w:p>
    <w:p>
      <w:pPr>
        <w:keepNext w:val="0"/>
        <w:spacing w:after="0" w:line="240" w:lineRule="atLeast"/>
        <w:ind w:right="0"/>
        <w:jc w:val="both"/>
      </w:pPr>
      <w:bookmarkStart w:id="0" w:name="Bookmark_2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Associated Newspapers Ltd.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8.97pt;height:42.74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Eberhart For Dailymail.Com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Apple will invest $430 billion into its United States operations over five years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will add 20,000 full-time positions across the country by 2026, company says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$1 billion campus in North Carolina is part of the expansion with 3,000 jobs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North Carolina jobs would have average salaries of $187,000</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are plans to add jobs and expand operations in about 10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will invest $430 billion into its United States operations and add 20,000 full-time positions across the country in an ambitious, five-year expansion, including a new $1 billion campus in North Carolina.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announced plans to open the new campus in North Carolina and add 3,000 full time technology jobs there focused on software engineering, artificial intelligence and machine learning.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jobs in North Carolina would pay an average of $187,000 a year starting in 2023, the state's commerce department told the Charlotte Observer.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facility will be built an undeveloped parcel of land in what's known as Research Triangle area in the Raleigh area, which gets its name from nearby North Carolina State University, Duke University and the University of North Carolina.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made a similar investment in a $1 billion campus in Austin, Texas, which is expected to open in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moment of recovery and rebuilding, Apple is doubling down on our commitment to US innovation and manufacturing with a generational investment reaching communities across all 50 states,' said Apple CEO Tim Cook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Apple's US expansion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5,000 employees will be added to the San Diego team to more than 5,000 employees and its in Culver City operation to more than 3,000 employees by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 700 employees will be added to its engineering team in Boulder and surrounding region by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'Several hundred' new jobs added to Boston area by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Austin's $1 billion campus is expected to be completed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Apple's LEED (Leadership in Energy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Design) Platinum office space in Seattle's South Lake Union neighborhood recently opened with 1,000 local employees, and the plan is to at least double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Iowa: The design process is underway for Apple's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which is expected to create over 500 construction and operations jobs in Waukee.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Apple spokesperson said there are no renderings of the campus and didn't answer DailyMail.com's questions about specifics.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officials have been trying to woo Apple for more than years and faced rejection at least once, the Charlette Observer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Carolina's competition for the project was primarily Ohio,' Mark Poole, North Carolina's finance specialist in the state's commerce department told the Charlotte Observer. 'But there were a number of other states considered.'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Apple officials - including Apple CEO Tim Cook, COO Jeff Williams have MBAs from Duke, and Apple senior vice president Eddy Cue, who is in charge of the company's online services - have ties to the area, CNBC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opposition to Apple's expansion plans into Research Triangle in 2018.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 Thi Nguyen, a professor of city and regional planning at University of North Carolina-Chapel Hill told U.S. News and World Report that Apple moving into the area would 'be terrible' from a housing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Raleigh-Durham area has a metropolitan population of around 2.1 million people, and the surrounding Research Triangle, are struggling to keep up with the population growth of recent years, Nguyen told the news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the Triangle is experiencing a housing crunch,' Nguyen said in 2018. 'We have an affordability problem as it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$430 billion expansion will come also to cities with existing Apple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2026, the tech giant said it will hire 5,000 people more people in San Diego, California, 3,000 people in Culver City, Los Angeles, and 700 employees in Boulder, Colorado.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Apple's LEED (Leadership in Energy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Design) Platinum office space in Seattle's South Lake Union neighborhood recently opened with 1,000 local employees, and the plan is to at least double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said it is outpacing its original five-year goal set in 2018 to invest $350 billion in United States assets and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Apple more than 2.7 million jobs across the country through direct employment, spending with US suppliers and manufacturers and developer jobs, and is the largest taxpayer in the United States, Apple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has paid almost $45 billion in domestic corporate income taxes over the past five years.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(90%); FULL TIME EMPLOYMENT (90%); MACHINE LEARNING (90%); ENGINEERING (88%); BUSINESS OPERATIONS (78%); EMPLOYMENT GROWTH (78%); TECHNICIANS &amp; TECHNOLOGICAL WORKERS (77%); US STATE GOVERNMENT (77%); WAGES &amp; SALARIES (77%); AVERAGE EARNINGS (76%); GREEN BUILDING (75%); TECHNOLOGY (75%); PUBLIC OFFICIALS (73%); COMPUTER ENGINEERING (68%); COMMERCE DEPARTMENTS (67%); OFFICE DESIGN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APPLE INC (97%)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(97%)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NAICS423430 COMPUTER &amp; COMPUTER PERIPHERAL EQUIPMENT &amp; SOFTWARE MERCHANT WHOLESALERS (97%); NAICS334413 SEMICONDUCTOR &amp; RELATED DEVICE MANUFACTURING (97%); NAICS334112 COMPUTER STORAGE DEVICE MANUFACTURING (97%); NAICS334111 ELECTRONIC COMPUTER MANUFACTURING (97%); SIC5045 COMPUTERS &amp; COMPUTER PERIPHERAL EQUIPMENT &amp; SOFTWARE (97%); SIC3674 SEMICONDUCTORS &amp; RELATED DEVICES (97%); SIC3577 COMPUTER PERIPHERAL EQUIPMENT, NEC (97%); SIC3572 COMPUTER STORAGE DEVICES (97%); SIC3571 ELECTRONIC COMPUTERS (97%); ARTIFICIAL INTELLIGENCE (90%); MACHINE LEARNING (90%); ENGINEERING (88%); INFORMATION TECHNOLOGY INDUSTRY (78%); MANUFACTURING (78%); SOFTWARE SERVICES &amp; APPLICATIONS (78%); GREEN BUILDING (75%); REAL ESTATE (74%);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(69%); COMPUTER ENGINEERING (68%); SOFTWARE DEVELOPMENT &amp; ENGINEERING (68%); COMPUTER SOFTWARE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STEVEN JOBS (58%); TIM COOK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(92%); BOSTON, MA, USA (79%); RALEIGH, NC, USA (79%); RESEARCH TRIANGLE, NC, USA (79%); SAN DIEGO, CA, USA (79%); SEATTLE, WA, USA (79%); NORTH CAROLINA, USA (94%); TEXAS, USA (92%); CALIFORNIA, USA (79%); COLORADO, USA (79%); IOWA, USA (79%); MASSACHUSETTS, USA (79%); WASHINGTON, USA (79%); UNITED STATES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Apple will build a new $1 billion campus in North Carolina to focus on AI and machine learning with 3,000 jobs that will pay an average of $187,000 - as part of....</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Apple will build a new $1 billion campus in North Carolina to focus on AI and machine learning with 3,000 jobs that will pay an average of $187,000 - as part of $430BILLION investment across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