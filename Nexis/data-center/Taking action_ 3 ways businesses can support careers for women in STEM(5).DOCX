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Kentucky Kernel: University of Kentucky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2021 Friday</w:t>
      </w:r>
    </w:p>
    <w:p>
      <w:pPr>
        <w:keepNext w:val="0"/>
        <w:spacing w:after="0" w:line="240" w:lineRule="atLeast"/>
        <w:ind w:right="0"/>
        <w:jc w:val="both"/>
      </w:pPr>
      <w:bookmarkStart w:id="0" w:name="Bookmark_2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ADVERTORIAL;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(94%); Cochran; 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