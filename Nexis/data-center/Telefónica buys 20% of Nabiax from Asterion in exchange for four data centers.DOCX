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Telefónica buys 20% of Nabiax from Asterion in exchange for four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2021 Monday</w:t>
      </w:r>
    </w:p>
    <w:p>
      <w:pPr>
        <w:keepNext w:val="0"/>
        <w:spacing w:after="0" w:line="240" w:lineRule="atLeast"/>
        <w:ind w:right="0"/>
        <w:jc w:val="both"/>
      </w:pPr>
      <w:bookmarkStart w:id="0" w:name="Bookmark_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Fundamental analysis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OBJECTIVE PRICE: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PRICE: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recommendation: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Technical analysis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TERM: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MEDIUM TERM: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TERM: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Quote data and analysis updated today.</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Telefónica changes logos for the first time since 1998 </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Telefónica last bought 20% of Nabiax in exchange for the sale of four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Telefónica has taken over 20% of the capital of Nabiax,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subsidiary of the Asterion Industrial Partners fund, in exchange for the contribution of four assets, as expansion advanced in February. The 'teleco' titles now go up on the stock exchange of more than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Telefónica re-enters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 through this asset exchange. The perimeter of the operation includes four Telefónica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(DCs), two in Spain and two Other Chile, with a service capacity of 9.9 megawatts (MW).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does not include the sale of servers owned by Telefónica or its customers hosted on them, nor the management and access to them. In this way, the teleco chaired by José María Alvarez-Pallete will continue to provide and manage the services it offers to its customers from the same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today and will maintain the direct relationship with those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Nabiaxis a subsidiary that created the infrastructure investment fund Asterion in 2019 when Telefónica transferred eleven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it for 550 million euros. An operation that accounted for 260 million capital gains for precarious and minority teleco.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new operation between the two companies Telefónica exchanges some of the assets it still holds in this segment in exchange for 20% of the capital, establishing "a strategic collaboration with the current shareholder, Asterion and its co-investors, who keep the remaining 80% of the capital", telefónica states. In addition, "Nabiax and Telefónica will deepen their existing commercial cooperation and explore new joint business opportunities including new services, edge computing and automation of the exploitation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adds Telefónica.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'housing' contract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agreement is complemented by the signing of a contract to provide services from 'housing' to Telefónica that will allow you to keep intact your commercial offer and leadership in connectivity services and 'Cloud'. The terms and conditions of this contract shall be equivalent to those set out in the previous sale transaction (initial period of ten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operation also allows Telefónica to "crystallize the value of its infrastructure assets,keeping intact its commercial positioning, relationship with its customers and its leadership in offering connectivity services and Cloud capabilities for the corporate segment". "In addition, Telefónica Infra's 20% stake in Nabiax allows Telefónica to maintain its exposure to a booming market,with attractive growth prospects and participating in the company's value generation," Telefónica says.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Two-phase 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Telefónica has been advised on this operation by BBVA. The closing of this transaction is conditional on the corresponding regulatory approvals and certain administrative procedures. In addition, it is expected to occur in two phases, one first in relation to data centres in Spain and the second in relation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Chile.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Telefónica's securities now climb the stock market by more than 2.5% and exceed the barrier of 4 euros per share while approaching their highest level in the year, 4,138 euros. Teleco accumulates a revaluation of about 24% so far this year and its capitalization exceeds 22.170 million euros.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enterprises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Technology companies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Brussels, v. Apple, Amazon, Google and FacebookSo? Or ± grants many of the 'telecos' requests to ensure 5G deployment and transit? Digital parkingParlem ampl? Capital in ten million euros to go out to BME Growth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DATA ANALYTICS (90%); COMPANY ACTIVITIES &amp; MANAGEMENT (89%); FUNDS &amp; INVESTMENT TRUSTS (79%); AGREEMENTS (78%); BUSINESS NEWS (78%); SHAREHOLDERS (78%); NEW PRODUCTS (77%); REBRANDING (77%); ALLIANCES &amp; PARTNERSHIPS (76%); CUSTOMER RELATIONS (72%); STOCK EXCHANGES (72%); CONTRACTS &amp; BIDS (66%); Empresas (%);  Empresas de Tecnología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DATA ANALYTICS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FUNDS &amp; INVESTMENT TRUSTS (79%); NEW PRODUCTS (77%); REBRANDING (77%); STOCK EXCHANGES (72%); EDGE COMPUTING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SPAIN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Telefónica buys 20% of Nabiax from Asterion in exchange for four data centers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Telefónica buys 20% of Nabiax from Asterion in exchange for four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