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Opinion | AI at what cost? Apparently, the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 The Daily Iowan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Iowan: University of Iowa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keepNext w:val="0"/>
        <w:spacing w:after="0" w:line="240" w:lineRule="atLeast"/>
        <w:ind w:right="0"/>
        <w:jc w:val="both"/>
      </w:pPr>
      <w:bookmarkStart w:id="0" w:name="Bookmark_1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Campus Crime/Courts Election Wrap Downtown Higher Education Local Government Amplify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 Local State National PolitiFact Iowa</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Caitlin Clark Women's Basketball Wrestling Men's Basketball</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Editorials Point/Counterpoints Guest Opinions Letters to the Editor Editorial Policy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Music Events Theater Features Student Spotlight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Graphics Podcast Projects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Latest Newscast Previous Newscasts News Sports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Election 2024</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Public Notices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News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Podcasts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Projects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Amplify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News Video</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News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Podcasts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Projects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Amplify</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News Video</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Gabe's came to be an Iowa City stapleIowa men's wrestler Stephen Buchanan continues dominance in third college wrestling destinationIowa City area immigration, resettlement programs worry of fallout of Trump's immigration plansPilates and yoga trending for college studentsJohnson County League of Women Voters holds city council candidate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 AI at what cost? Apparently,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on the rise, but so are its environmental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Reese Thompson, Opinions Colunmist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28,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iStock /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technologies are advancing at an unprecedented pace, and with each passing year, these systems are surpassing human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with the nonstop development and training of these technologies is the toll they are taking on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Between the manufacturing of servers, microchips, and the accelerated creation of e-waste, AI is doing much more harm to our planet than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E-waste, which refers to discarded electronic devices and equipment - whether they are functioning, broken, or donated items - contains harmful chemicals such as lead, chromium, and mercury. These toxic materials can pollute soil and contaminate water sources, endangering both the planet's health and the well-being of the global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e-waste also contains valuable metals like gold, silver, copper, and aluminum. If we shift the narrative from "cleaning up e-waste" to "collecting valuable metals," we could address the economic aspect of the issue while also reducing its environmental impact. A study on e-waste published in Nature Computational Science predicts that by 2030, around 1,000 times more e-waste will be produced than the amount created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Rapid tech development is prioritized over the environmental impact. Focusing on creating a more sustainable AI manufacturing process or decreasing excessive energy consumption would be costly for tech companies because they would have to halt current production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lifespan of these devices would help to cut down the waste, since AI devices typically only last two to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up data security concerns, though, because destroying a device is the best way to completely erase personal information. If the equipment is being recycled, sensitive information must be deleted beforehand, especially if the device belongs to a company dealing with confidential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 environmental impact goes beyond e-waste,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microchips contain precious metals typically mined unsustainably that are difficult to recycle without releasing hazardous substances into the air and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manufacturing process of these AI chips, or semiconductors, creates a substantial ecological footprint. Not only does the process require large amounts of water and energy, but it also emits toxic chemicals and greenhouse gases.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AI  uses water as a form of energy. ChatGPT drains 500 milliliters of water just to respond to every five to 50 prompts. Comparatively, a solitary Google search only uses half a milliliter of water in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 disproportionate water usage comes from various sectors of the industry. Water is used to cool servers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is also used as a form of electricity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considered a primary user of thermoelectric power plants that indirectly affect the water footprint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issues caused by AI will never be solved without global cooperation. This is not just a problem seen in the U.S. but in every country that uses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manufactures AI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Renewable energy could be used to power these technologies rather than relying on water, which is already an increasingly scarce natural resource. Optimizing model efficiency of AI systems would also reduce their carbon footprints.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been done thus far by tech companies to reduce their carbon footprints or make AI manufacturing less harmful. With that being said, companies like Amazon are finding sustainable ways to use AI, including cutting down packaging waste, food waste, and analyzing products to measure their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policies need to mandate water usage for AI tech companies, and new e-waste recycling protocols must be established. This doesn't have to be an ongoing issue; with the extensive research proving how damaging AI has been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multiple solutions suggested to fix the problem, all the government and tech companies need is the support and attention of the public.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COLLEGE &amp; UNIVERSITY SPORTS (90%); ELECTIONS &amp; POLITICS (90%); GOVERNMENT BODIES &amp; OFFICES (90%); PHOTOJOURNALISM (90%); WRESTLING (90%); ARTIFICIAL INTELLIGENCE (89%); EDITORIALS &amp; OPINIONS (89%); NEGATIVE NEWS (89%); POLITICS (89%); POLLUTION &amp; ENVIRONMENTAL IMPACTS (89%); REGIONAL &amp; LOCAL GOVERNMENTS (89%); TECHNOLOGY (89%); ELECTRONIC WASTE (84%); BASKETBALL (78%); CAMPAIGNS &amp; ELECTIONS (78%); CITY GOVERNMENT (78%); COLLEGES &amp; UNIVERSITIES (78%); GOVERNMENT &amp; PUBLIC ADMINISTRATION (78%); LEGISLATIVE BODIES (78%); PLATFORMS &amp; ISSUES (78%); SCHOOL SAFETY &amp; SECURITY (78%); ATHLETES (77%); ENVIRONMENTAL RESEARCH (77%); NATIONAL SECURITY &amp; FOREIGN RELATIONS (77%); POLLUTION (77%); POPULATION CHARACTERISTICS (77%); TRENDS (77%); WOMEN'S SPORTS (77%); FILM (76%); NEWS BRIEFS (74%); CITIES (73%); LISTINGS &amp; NOTICES (73%); POLITICAL CANDIDATES (73%); YOGA (73%); COMPUTER SCIENCE (72%);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MEN'S SPORTS (72%); WATER RESOURCES (72%); IMMIGRATION, CITIZENSHIP &amp; DISPLACEMENT (70%); IMMIGRATION (65%); RESETTLEMENT &amp; REPATRIATION (65%); INTELLIGENCE SERVICES (63%); WATER POLLUTION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  GETTY IMAGES INC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SIC7374 COMPUTER PROCESSING &amp; DATA PREPARATION &amp; PROCESSING SERVICES (57%); NAICS516210 MEDIA STREAMING DIST SVCS, SOCIAL NETWORKS, AND OTHER MEDIA NETWORKS AND CONTENT PROVIDERS (57%); NAICS518210 COMPUTING INFRASTRUCTURE PROVIDERS, DATA PROCESSING, WEB HOSTING, AND RELATED SERVICES (54%); NAICS541430 GRAPHIC DESIGN SERVICES (54%); NAICS541922 COMMERCIAL PHOTOGRAPHY (54%); SIC7336 COMMERCIAL ART &amp; GRAPHIC DESIGN SERVICES (54%); COLLEGE &amp; UNIVERSITY SPORTS (90%); PHOTOJOURNALISM (90%); PODCASTING (90%); ARTIFICIAL INTELLIGENCE (89%); ELECTRONIC WASTE (84%); COLLEGES &amp; UNIVERSITIES (78%); FILM (76%); COMPUTER SCIENCE (72%); MANUFACTURING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CAITLIN CLARK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(93%); EARTH (79%); Iowa City; 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Opinion | AI at what cost? Apparently, the environment. - The Daily Iowan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 AI at what cost? Apparently, the environment. - The Daily Iowan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