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 of the University: Hartzell talks COVID-19 at UT-Austin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2021 Friday</w:t>
      </w:r>
    </w:p>
    <w:p>
      <w:pPr>
        <w:keepNext w:val="0"/>
        <w:spacing w:after="0" w:line="240" w:lineRule="atLeast"/>
        <w:ind w:right="0"/>
        <w:jc w:val="both"/>
      </w:pPr>
      <w:bookmarkStart w:id="0" w:name="Bookmark_2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to step down from role in May, lead Southern Methodist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Gated Spacious 2-Bedroom 2-Bath Condo by UT - $1,695January 17, 2025Your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Uncategorized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 the University: Hartzell talks COVID-19 at UT-Austin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Skye Seipp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5,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Gaspar/The Daily Texan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spoke about the University's response to COVID-19, the role of academia in a democracy and the "The Eyes of Texas" at his State of the University address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address, Hartzell said a third UT-Austin staff member died of COVID-19. He did not say when the death occurred or the name of the staff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families and colleagues still grieve," Hartzell said. "In addition, many staff, faculty and students have lost loved ones. Disruptions in our shared life have taken a significant toll on our physical and mental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speech by UT's president, which has been delivered in person in previous years, was streamed via audio broadcast. Hartzell said the pandemic has shown the importance of public universities such as UT's role in developing a COVID-19 vaccine, the Modeling Consortium and Dell Medical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Hartzell said he hopes UT will be back to somewhat normal next year now that the COVID-19 vaccine has begun dispersion.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to say that our work combatting COVID-19 is finished, as the data from across Texas indicates," Hartzell said. "The pandemic has sharpened the role of research universities in our society, and as with all our work, what starts here has the ability to change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Hartzell said UT's location in Austin means its students are the future of the tech giants moving to the city. He said by improving different aspects of UT's technology education, the University will be able to strengthen its partnerships. Hartzell also recognized the work of the history department in documenting the pandemic with "Beyond 2020 Living History," a project that aims to share stories from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Hartzell said UT has invested $30 million to address COVID-19 and has so far administered 60,000 COVID-19 tests to over 20,000 people. He said the University is estimated to lose $150 million in revenue since the pandemic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financially sound as an institution, and we are more fortunate than others with lesser breadth and fewer resources," Hartzell said. "The storm we are weathering has taken a toll, and we need to mend our sails."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Hartzell doubled down on his efforts surrounding free speech and the role academic freedom plays in promoting it. He said controversial ideas should be met with more discussion and that the controversy around "The Eyes of Texas" falls into that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previous interview with the Daily Texan in December, Hartzell said the song has a "connection" to racist elements, but he had not "nailed down" all of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conversations should be passionate, push each other, challenge assumptions and norms and raise questions that are tough to answer," Hartzell said. "But it must also be respectful and thoughtful. Our positions should be backed with evidence and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spoke about the new mission for the University that started on Jan. 11 but said it will not be a radically new approach. Hartzell said to achieve new goals, the University will continue to recruit top faculty and students, create an inclusive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take advantage of the opportunities of being located in 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reach higher, and I truly believe we're at a special moment in time where we can raise our sights even further given all the factors we're facing," Hartzell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COVID CORONAVIRUS (91%); COVID-19 CORONAVIRUS (91%); INFECTIOUS DISEASE (90%); COLLEGES &amp; UNIVERSITIES (89%); EPIDEMICS (89%); GOVERNMENT BODIES &amp; OFFICES (89%); HISTORY (89%); STUDENTS &amp; STUDENT LIFE (89%); ARTS &amp; HUMANITIES EDUCATION (78%); EDUCATIONAL INSTITUTION EMPLOYEES (78%); SOCIAL SCIENCE EDUCATION (78%); TECHNOLOGY (78%); VACCINES (77%); DEMOCRACIES (73%); GRADUATE &amp; PROFESSIONAL SCHOOLS (73%); JUSTICE DEPARTMENTS (73%); PUBLIC SCHOOLS (73%); GRIEF (72%); RESIGNATIONS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RENTAL PROPERTY (90%); COLLEGES &amp; UNIVERSITIES (89%); EDUCATIONAL SERVICES (89%); BIG TECH (78%); CONDOMINIUMS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PROPERTY MANAGEMENT (78%); VACCINES (77%); GRADUATE &amp; PROFESSIONAL SCHOOLS (73%); PUBLIC SCHOOLS (73%); STREAMING MEDIA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(90%);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of the University: Hartzell talks COVID-19 at UT-Austin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the University: Hartzell talks COVID-19 at UT-Austin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