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Accelerator Market 2021-28 skyrocketing revenues at USD 56.70 Billion with Intel, NVIDIA, Advanced Micro Devices, Achronix Semiconductor, Xilinx, Hewlett Packard, Dell Technologies, IBM - The Courier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Courier: Monmouth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2021 Monday</w:t>
      </w:r>
    </w:p>
    <w:p>
      <w:pPr>
        <w:keepNext w:val="0"/>
        <w:spacing w:after="0" w:line="240" w:lineRule="atLeast"/>
        <w:ind w:right="0"/>
        <w:jc w:val="both"/>
      </w:pPr>
      <w:bookmarkStart w:id="0" w:name="Bookmark_13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Accelerator Market is expected at USD 56.70 Billion registering CAGR of +41% over the forecast period of 2020-28.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Datacenter accelerators are defined as hardware designed and used to process visual data. Datacenter accelerators help to increase consumer-driven data demand and increase the use of AI-based services to drive demand for AI-centric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These accelerators improve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NVIDIA accelerated computing platform gives modern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 power to accelerate deep learning, machine learning and high-performance computing workloads.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 accelerator is a class of specialized hardware accelerator or computer system designed to accelerate artificial intelligence applications, especially artificial neural networks, machine vision and machine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Request for a sample report here @ https://www.reportconsultant.com/request_sample.php?id=79636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Key Players: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Intel Corporation</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NVIDIA Corporation</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Advanced Micro Devices Inc.</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Achronix Semiconductor Corporation</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Xilinx Inc.</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Hewlett Packard Enterprise Company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Dell Technologies Inc.</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IBM Corporation</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Cisco Systems Inc.</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Qualcomm Technologies,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gives an information in regards to Porter's Five Forces including substitutes, likely contestants, purchasers, industry contenders, and providers with certified data for comprehension the worldwide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Accelerator business sector. Besides, it offers nitty gritty information of sellers including the profile, determinations of item, deals, applications, yearly execution in the business, speculations, acquisitions and mergers, advertise size, income, piece of the pie, and that's only the tip of the iceberg.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 segmentation: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basis of Processor</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CPU (Central Processing Unit)</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GPU (Graphics Processing Unit)</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FPGA (Field-Programmable Gate Array)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basis ofAccelerator Type</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High-performance Computing Accelerator</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Cloud Accelerator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it offers full-house information of sellers including the profile, details of item, applications, yearly execution in the business, deals, income, ventures, acquisitions and mergers, advertise size, piece of the pie, and the sky is the limit from there. The report has made the worldwide business sector report with an inclusion of point by point diagram of the worldwide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Accelerator industry including worldwide creation deals, worldwide income, and CAGR.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Accelerator business sector report conveys an inside and out investigation of market size, nation level market size, locale, division advertise development, piece of the overall industry, deals examination, esteem chain improvement, showcase players, the serious scene, late turns of events, vital market development investigation, exchange guidelines, openings examination, item dispatches, mechanical advancements, and zone commercial center extending.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Accelerator business sector reports conveys the information about market rivalry between sellers through local division of business sectors regarding income age potential, business openings, request and flexibly over the anticipated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upto 40% Discount available on this Report @ https://www.reportconsultant.com/ask_for_discount.php?id=79636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exploration report has drafted the report with the contributions of value, creation type, obtaining and mergers,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Accelerator business sector size, piece of the overall industry, deals investigation, esteem chain streamlining, exchange guidelines, mechanical developments, openings examination, and market players. The report presents the modern chain investigation, downstream purchasers, and crude material sources alongside the precise experiences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Accelerator business sector elements.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Accelerator Market Professional Survey Report 2021 includes:- Methodology, Analyst Introduction and Statistics Supply. At long last, the examination contains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Accelerator SWOT investigation, venture partialness examination, speculation incorporate innovative work propensity examination.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 Consultant - A worldwide pacesetter in analytics, research and advisory that can assist you to renovate your business and modify your approach. With us, you will learn to take decisions intrepidly by taking calculative risks leading to lucrative business in the ever-changing market. We make sense of drawbacks, opportunities, circumstances, estimations and information using our experienced skills and verified methodologies.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research reports will give you the most realistic and incomparable experience of revolutionary market solutions. We have effectively steered business all over the world through our market research reports with our predictive nature and are exceptionally positioned to lead digital transformations. Thus, we craft greater value for clients by presenting progressive opportunities in the  futuristic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Riaana Singh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 Consultant)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sales@reportconsultant.com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www.reportconsultant.com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(90%); MACHINE LEARNING (90%); BUSINESS NEWS (89%); BUSINESS REPORTS &amp; FORECASTS (89%); COMPANY ACTIVITIES &amp; MANAGEMENT (89%); INVESTIGATIONS (88%); MARKET RESEARCH REPORTS (78%); NEURAL NETWORKS (78%); OUTPUT &amp; DEMAND (78%); MACHINE VISION (77%); DEEP LEARNING (76%); MERGERS (76%); MERGERS &amp; ACQUISITIONS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(86%);  ADVANCED MICRO DEVICES INC (85%);  INTEL CORP (85%);  XILINX INC (84%);  DELL TECHNOLOGIES INC (84%);  INTERNATIONAL BUSINESS MACHINES CORP (69%);  CISCO SYSTEMS INC (69%);  HEWLETT PACKARD ENTERPRISE CO (69%);  HP INC (58%);  QUALCOMM INC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(86%); AMD (NASDAQ) (85%); AMD (FRA) (85%); INTC (NASDAQ) (85%); XLNX (NASDAQ) (84%); DVMT (NYSE) (84%); IBM (NYSE) (69%); IBM (LSE) (69%); CSCO (NASDAQ) (69%); HPE (NYSE) (69%); HPQ (NYSE) (58%); QCOM (NASDAQ)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NAICS334413 SEMICONDUCTOR &amp; RELATED DEVICE MANUFACTURING (86%); SIC3674 SEMICONDUCTORS &amp; RELATED DEVICES (86%); NAICS334118 COMPUTER TERMINAL &amp; OTHER COMPUTER PERIPHERAL EQUIPMENT MANUFACTURING (86%); SIC3577 COMPUTER PERIPHERAL EQUIPMENT, NEC (86%); NAICS541512 COMPUTER SYSTEMS DESIGN SERVICES (84%); SIC3572 COMPUTER STORAGE DEVICES (84%); NAICS334112 COMPUTER STORAGE DEVICE MANUFACTURING (84%); SIC3575 COMPUTER TERMINALS (84%); NAICS334111 ELECTRONIC COMPUTER MANUFACTURING (69%); NAICS511210 SOFTWARE PUBLISHERS (69%); NAICS334210 TELEPHONE APPARATUS MANUFACTURING (69%); SIC7372 PREPACKAGED SOFTWARE (69%); SIC3663 RADIO &amp; TELEVISION BROADCASTING &amp; COMMUNICATIONS EQUIPMENT (69%); SIC3661 TELEPHONE &amp; TELEGRAPH APPARATUS (69%); SIC7373 COMPUTER INTEGRATED SYSTEMS DESIGN (69%); SIC3571 ELECTRONIC COMPUTERS (69%); NAICS334220 RADIO &amp; TELEVISION BROADCASTING &amp; WIRELESS COMMUNICATIONS EQUIPMENT MANUFACTURING (55%); ARTIFICIAL INTELLIGENCE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MACHINE LEARNING (90%); SEMICONDUCTOR MFG (90%); SEMICONDUCTORS (90%); MARKET SIZE (89%); MICROPROCESSORS (89%); ELECTRONICS (78%); MARKET RESEARCH REPORTS (78%); MARKET SEGMENTATION (78%); NEURAL NETWORKS (78%); COMPUTER EQUIPMENT (77%); MACHINE VISION (77%); DEEP LEARNING (76%); IMAGE PROCESSING &amp; COMPUTER VISION (76%); PARTICLE ACCELERATORS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West Long Branch; NJ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 Accelerator Market 2021-28 skyrocketing revenues at USD 56.70 Billion with Intel , NVIDIA , Advanced Micro Devices , Achronix Semiconductor , Xilinx....</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Accelerator Market 2021-28 skyrocketing revenues at USD 56.70 Billion with Intel , NVIDIA , Advanced Micro Devices , Achronix Semiconductor , Xilinx , Hewlett Packard , Dell Technologies , IBM - The Courier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