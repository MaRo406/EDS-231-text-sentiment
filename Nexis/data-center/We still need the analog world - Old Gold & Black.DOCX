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still need the analog world - Old Gold &amp; Black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Old Gold and Black: Wake Forest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2025 Friday</w:t>
      </w:r>
    </w:p>
    <w:p>
      <w:pPr>
        <w:keepNext w:val="0"/>
        <w:spacing w:after="0" w:line="240" w:lineRule="atLeast"/>
        <w:ind w:right="0"/>
        <w:jc w:val="both"/>
      </w:pPr>
      <w:bookmarkStart w:id="0" w:name="Bookmark_2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Miriam Fabrycky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Gold &amp; Black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City &amp; State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 Editorials Letters to the Editor</w:t>
      </w:r>
    </w:p>
    <w:p>
      <w:pPr>
        <w:keepNext w:val="0"/>
        <w:numPr>
          <w:numId w:val="5"/>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Environment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Men's Basketball Football Baseball Tennis Soccer Golf Deacon Sportlight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&amp; Culture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Photo Galleries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Special Publications 2024 Election Edition Graduation Tabloid Graduation Tabloid 2020 Graduation Tabloid 2021 Graduation Tabloid 2022 Graduation Tabloid 2023 Graduation Tabloid 2024 Freshman Tabloid Freshman Tabloid 2016 Freshman Tabloid 2017 Freshman Tabloid 2018 Freshman Tabloid 2018 Freshman Tabloid 2019 Freshman Tabloid 2020 Freshman Tabloid 2021 Freshman Tabloid 2022 Mental Health Edition The Magnolia</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Staff Advertising</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Gold &amp; Black</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City &amp; State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 Editorials Letters to the Editor</w:t>
      </w:r>
    </w:p>
    <w:p>
      <w:pPr>
        <w:keepNext w:val="0"/>
        <w:numPr>
          <w:numId w:val="16"/>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Environment</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Men's Basketball Football Baseball Tennis Soccer Golf Deacon Sportlight</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&amp; Culture</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Photo Galleries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Special Publications 2024 Election Edition Graduation Tabloid Graduation Tabloid 2020 Graduation Tabloid 2021 Graduation Tabloid 2022 Graduation Tabloid 2023 Graduation Tabloid 2024 Freshman Tabloid Freshman Tabloid 2016 Freshman Tabloid 2017 Freshman Tabloid 2018 Freshman Tabloid 2018 Freshman Tabloid 2019 Freshman Tabloid 2020 Freshman Tabloid 2021 Freshman Tabloid 2022 Mental Health Edition The Magnolia</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Staff Advertising</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Gold &amp; Black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Gold &amp; Black</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City &amp; State</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 Editorials Letters to the Editor</w:t>
      </w:r>
    </w:p>
    <w:p>
      <w:pPr>
        <w:keepNext w:val="0"/>
        <w:numPr>
          <w:numId w:val="27"/>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Environment</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Men's Basketball Football Baseball Tennis Soccer Golf Deacon Sportlight</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&amp; Culture</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Photo Galleries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Special Publications 2024 Election Edition Graduation Tabloid Graduation Tabloid 2020 Graduation Tabloid 2021 Graduation Tabloid 2022 Graduation Tabloid 2023 Graduation Tabloid 2024 Freshman Tabloid Freshman Tabloid 2016 Freshman Tabloid 2017 Freshman Tabloid 2018 Freshman Tabloid 2018 Freshman Tabloid 2019 Freshman Tabloid 2020 Freshman Tabloid 2021 Freshman Tabloid 2022 Mental Health Edition The Magnolia</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Staff Advertising</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Gold &amp; Black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need the analog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outage unearths dangerous reliance on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Miriam Fabrycky, Features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21,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Mattie Stillerman It is wise to have a backup plan if you ever lose connectivity at 11:58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is no doomsday prepper, but the prospect of sending her oldest across an ocean unlocked an impressive capacity for catastrophizing. I'll admit I laughed at her apocalyptic advice before I left for my first semester at Wake Forest, especially the suggestion that I print out directions to relatives' houses "just in case." As if, in the wake of some undefined disaster, I should whip out a three-ring binder and set off on a 700-mile trek to extended family in upstate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unconvinced of the utility of this specific idea, but after last Monday's campus-wide power outage, I'm less dismissive of creating contingency plans in case of digital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Campus-wide power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normal weeknight was transformed into a calculus of how long I could use my half-charged laptop as a power bank. Basements became no man's land and the glow of red emergency lights provided hallways with horror-movie ambience.  Story continues below advertisement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brave Babcock soul hoisted a speaker to their window, and through unknown electrical means, hosted a block party as the sun set. Students either celebrated or mourned the forced disconnect from Canvas - Wi-Fi was down, and many were unable to access cellular service. Some of my friends were locked out of their suites. A university email urged students to preserve the precious heat our residence halls retained.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 outage caused only mild distress for most. However, the few hours our campus endured without electricity unveiled our profound reliance on vulnerable technologies and demonstrated the continued relevance of analog backups.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Cloud is not in the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high school, I occasionally drove through Loudoun County, VA, home to hundreds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process 70% of the world's internet traffic. My local friend would shake her head at each of those gargantuan, windowless buildings. One well-placed nuclear strike, she once remarked, could do untold damage to so many systems propping up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Cloud is not in the sky, and the idea that digital products are less fragile or exploitative than their analog counterparts is a convenient myth.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Smartphones don't spontaneously materialize in Cupertino labs; Congolese children risk their lives extracting cobalt for batteries. Conversations with ChatGPT are anything but ethereal, as the AI requires 16 ounces of water for cooling afterward. A severed ocean cable once marooned the entire country of Mauritania from the Internet. The same fires and floods that destroyed ancient libraries wreaked havoc on essential infrastructure in Western North Carolina during Hurricane Helene.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susceptibility of online spaces isn't limited to physical risks, either - the internet is defined by impermanence. Just this past month, influencers panicked when the short-lived TikTok ban undermined their livelihoods, while researchers raced to preserve health equity data as federal workers scrubbed mentions of race and gender from official websites.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students discovered when we flipped light switches in vain, the current provision does not equal any promises for the future. I left Spotify after Joni Mitchell did, and I can't say I won't choose to migrate music platforms again. A glitch, a favorite artist's fall from grace, a jacked-up monthly fee and those carefully collected playlists might all disappear. My memories of sitting on my best friend's floor, enraptured by our favorite boygenius records, though, exist in an entirely different dimension. They're anchored, embodied and real.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emotional power of physical media. I attended a dilapidated middle school in Berlin, Germany, that my parents said felt like a time capsule from their own childhoods. Forget sleek smart boards; our "computer lab" had an original Mac. I doubt our librarians' annual instructions on how to navigate a card catalog will ever prove useful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something was charming about the bowls of water teachers kept on their desks to sponge off chalkboards, the minuscule ink cartridge seals my friends and I collected, the mid-class manicure potential in bottles of Wite-Out. It's an academic warmth that my younger brother, who spent kindergarten staring at an iPad while his teacher attempted to explain the alphabet over Zoom, may never experience.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dark Reynolda Hall gives the campus an ominous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diversify our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Contemporary systems eliminate friction from reality. With enough resources, it's quite possible to stay in bed indefinitely, using apps to socialize, hold office jobs and even order strangers to deliver food. Of course, we've played these games before. Online life is convenient, yes, but it is also utterly exhausting. Why else would so many reach for digitally irreplaceable hobbies - like sourdough or gardening - to escape the slog of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rarely in Farrell Hall, but even this humanities nerd knows how important it is to diversify investments. For our own sakes, let's spread risk across digital and analog realms. Use a notes app and keep a journal. Know what you'll do if you lose connectivity at 11:58 p.m. (I'm totally not speaking from experience) or spill coffee on a notebook. Enjoy having the lights back on, but remember where you put your flashlight, just in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Story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Print this Story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PHOTO &amp; VIDEO SHARING (90%); BASEBALL (89%); BASKETBALL (89%); MEN'S SPORTS (89%); PHOTOGRAPHY (89%); SOCCER (89%); APOCALYPSE THEORY (63%); SURVIVALISM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 MUSEUMS &amp; GALLERIES (90%); PHOTO &amp; VIDEO SHARING (90%); PHOTOGRAPHY (89%); ENERGY &amp; UTILITIES (72%); POWER FAILURES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WINSTON-SALEM, NC, USA (79%); NEW YORK, USA (79%); Winston Salem; NC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We still need the analog world - Old Gold &amp; Black</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still need the analog world - Old Gold &amp; Black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