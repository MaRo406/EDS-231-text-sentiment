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Environmental Impact of AI Usage Raises Concerns - SM2</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Student Printz: University of Southern Misissippi</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2025 Wednesday</w:t>
      </w:r>
    </w:p>
    <w:p>
      <w:pPr>
        <w:keepNext w:val="0"/>
        <w:spacing w:after="0" w:line="240" w:lineRule="atLeast"/>
        <w:ind w:right="0"/>
        <w:jc w:val="both"/>
      </w:pPr>
      <w:bookmarkStart w:id="0" w:name="Bookmark_8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Kristen Kaylor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content"class="skip-to-content"&gt;Skip to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Home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Features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Arts &amp; Entertainment</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WUSM Live</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Podcasts Southern Miss Today News You Need Hub City Gameday 4th Street Sports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Media Kit SM2 Jobs SM2 Open House</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SMTV</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Zone Traffic Cameras Face Legal Challenges February 12, 2025Mississippi Bounty Hunter Bill Fails February 12, 2025Golden Idea Pitch Competition Accepting Student Applications February 12, 2025USM Prepares for Arbor Day February 12, 2025Mississippi Gas Prices on the Rise February 12, 2025Black History Month: A Visit to the African American Military History Museum February 12, 2025USM Senior Revitalizes Little Free Libraries January 29, 2025Jose Mendez: A Student's Journey to Construction Management Success December 5, 2024Bollywood Star Reflects on Musical Journey and Offers Advice November 13, 2024Boyette Relishes in Royalty November 13, 2024Editor's Opinion: What's Up With Air Travel? February 5, 2025Movie Review: Wicked Delivers a Magical Experience December 13, 2024Movie Review: Red One Fumbles with Star Power and Compelling Plot December 4, 2024REVIEW: Tyler, the Creator's New Album Gaining Traction December 4, 2024Movie Review: Transformers One is a Breath of Fresh Air November 13, 2024USM Anime Club Kicks Off New Season February 12, 2025REVIEW: Tyler, the Creator's New Album Gaining Traction December 4, 2024The SwitchYard becoming a hit with college students September 11, 2024DJ Kujho continues to impact USM, Hattiesburg, and beyond September 11, 2024The Oscars were surprisingly good this year March 21, 2024Super Bowl to Feature Former USM Football Players February 5, 2025USM Cheerleaders Place in National Competition February 5, 2025USM Coca-Cola Classic Rodeo Draws Large Crowd January 29, 2025Golden Eagles Set for a Promising 2025 Baseball Season January 29, 2025Huff Named Head Coach at USM December 8, 2024News You Need February 07, 2024 February 7, 2025Southern Miss Today 02.06.2025 February 6, 2025Breaking Story - USM hires Charles Huff December 9, 2024Southern Miss Today 12.05.2024 December 5, 2024Southern Miss Today 12.04.2024 December 4, 2024Southern Miss Today 02.06.2025 February 6, 2025Southern Miss Today 12.05.2024 December 5, 2024Southern Miss Today 12.04.2024 December 4, 2024Southern Miss Today 12.03.2024 December 3, 2024Southern Miss Today 12.02.2024 December 2, 2024News You Need February 07, 2024 February 7, 2025News You Need November 15, 2024 November 15, 2024News You Need November 8, 2024 November 8, 2024News You Need October 25, 2024 October 25, 2024News You Need October 18, 2024 October 21, 2024Breaking Story - USM hires Charles Huff December 9, 2024Hub City Game Day Season 1, Episode 5 November 23, 2024Breaking Story - Will Hall fired October 21, 2024Hub City Game Day Season 1, Episode 4 October 19, 2024Hub City Game Day Season 1, Episode 3 October 5, 2024Season 4, Ep. 3: Men's basketball's Austin Crowley and Assistant Coach Nick Williams join the show to talk all about Men's Basketball. January 23, 2023Southern Miss Beach Volleyball joins Sun Belt as league adds sport January 20, 2023Season 4, Ep. 2: Heath Hinton of Big Gold Nation joins the show to talk Austin Armstrong news and recruiting, Update on basketball, and what we did over the break! January 17, 20234th Street Sports Show, Season 3 - Episode 8 October 17, 20224th Street Sports Show, Season 3 - Episode 7 October 12,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SM2</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Home</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Features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Arts &amp; Entertainment</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WUSM Live</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Podcasts Southern Miss Today News You Need Hub City Gameday 4th Street Sports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Media Kit SM2 Jobs SM2 Open House</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SMTV</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SM2</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Home</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Features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Arts &amp; Entertainment</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WUSM Live</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Podcasts Southern Miss Today News You Need Hub City Gameday 4th Street Sports</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Media Kit SM2 Jobs SM2 Open House</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SMTV</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Impact of AI Usage Raises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Kaylor, Multimedia Journalist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12,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Grace Meyn A student is pictured using Chat GPT to find better ways to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years, the use of Artificial Intelligence has risen exponentially. Whether it be to help write an email, spout ideas for a speech, or even a generative TikTok filter, AI is used more and more by all ages, all over the world. Since ChatGPT's first launch in 2022, the Pew Research Center estimates that a quarter of Americans have used the chatbot at least once. According to ChatGPT's research organization, OpenAI, the program has roughly 200 million visitors weekly worldwide. It's free to use, or users can pay for premium features for $20 a month. Having access to such a large and easy to use database might feel like a dream come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users may not be paying to use ChatGPT or other AI programs with money, they are paying in other ways. The servers used by AI are so active that they require water powered cooling systems to continue running. According to research from the University of California, every 100 word response generated by AI takes about 100 milliliters of water, which is a little over a bottle of water. Based on the University of California's calculations, this would mean that 1 in 10 Americans (around 16 million people) using AI once a week for a year would use 435,235,476 liters of water. That's equal to the amount of water used by every household in Rhode Island for a day and a half. AI can also use electricity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for air conditioning to cool off machines. The same number of people using AI uses up enough electricity to power every household in D.C. for 20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rise of AI usage also calls for the continuous need to build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Companies like Google, Meta and Microsoft are rapidly building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train and house AI, and a high concentration of them have appeared in Northern Virginia. Many residents living in the area claim that the centers are "loud energy hogs" and "eyesores" and have protested against the development of more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Places like West Des Moines, Iowa and The Dalles, Oregon, have also seen an increase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using their resources. Companies like Google and Microsoft have used up large quantities of water resources in these communities, as much as a quarter of The Dalles' available water, according to documents released by Google. An environmental report released by Google shows that their carbon emissions have increased by 48 percent, mostly due to AI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while only replenishing 18 percent of the water used. Mara Harris, a spokesperson from Google, said that the company is working to be emission-free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has a long-standing commitment to sustainability, guided by our ambitious goals-which includes achieving net-zero emissions by 2030," said Harris.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launch of AI, students everywhere have used it at least once on and off campus. Generating essay outlines, summarizing textbook chapters, and even grammar suggestions are all examples of AI usage in academia. Some professors also use AI in their classrooms to aid students or for their courses. While AI has proven to be helpful with brainstorming ideas, it has also become a tool in which students have used to do their school work for them, which is a separate issue entirely. After conducting a short survey among Southern Miss students, most students answered that they use AI both academically and recreationally. The majority also stated that they are aware of the environmental effects of AI usage, while the minority did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Connor Case is a Southern Miss student majoring in political science and pre-law and shares his own experience with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 it as a writing assistant," said Case. "I never generate anything new. I typically use it to hit a word count or overcome writers' block."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USM Graduate student Ann Wallace DeRossette also shared her AI experience, along with her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use AI to help me with projects, get ideas, and brainstorm for different papers, and I think it is a great tool if you use it in the correct way," she said. "But it was a little disheartening figuring out AI is bad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 don't want to do anything that harms society. So, I will definitely be reconsidering my use of AI now that I realize the effects it has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concerns, many companies and organizations are researching ways to make AI more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-friendly. Finding ways to lessen the carbon footprint of AI usage will become vital if it continues to advance and grow, especially because it is not the only contributor to carbon emissions. Companies like Google are researching ways to limit their emissions and aiming to create carbon-free energy by 2030. Spreading awareness about the potential AI effects is an easy and effective way to educate people on the technology, as well. Students and others can help by limiting their frequency of AI usage and finding alternative ways to do the things they do with ChatGPT, Claude and other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Story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this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Print this Story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MOVIE REVIEWS (90%); STUDENTS &amp; STUDENT LIFE (90%); HISTORY (78%); ACTORS &amp; ACTRESSES (77%); SPORTS &amp; RECREATION EVENTS (77%); AFRICAN AMERICANS (75%); POLLUTION &amp; ENVIRONMENTAL IMPACTS (73%); PRICE INCREASES (73%); BASEBALL (72%); COACHES &amp; TRAINERS (72%); ACADEMY AWARDS (66%); AMERICAN FOOTBALL (66%); OIL &amp; GAS PRICES (55%); LIBRARIES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(58%);  ARBOR PHARMACEUTICALS LLC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(58%); SIC7374 COMPUTER PROCESSING &amp; DATA PREPARATION &amp; PROCESSING SERVICES (58%); NAICS325412 PHARMACEUTICAL PREPARATION MANUFACTURING (57%); SIC2835 IN VITRO &amp; IN VIVO DIAGNOSTIC SUBSTANCES (57%); SIC2834 PHARMACEUTICAL PREPARATIONS (57%); MOVIE REVIEWS (90%); ACTORS &amp; ACTRESSES (77%); MUSEUMS &amp; GALLERIES (77%); PRICE INCREASES (73%); TRAFFIC CAMERAS (71%); VEHICLE TRAFFIC (71%); ACADEMY AWARDS (66%); PODCASTING (57%); OIL &amp; GAS PRICES (55%); LIBRARIES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HATTIESBURG, MS, USA (92%); MISSISSIPPI, USA (92%); UNITED STATES (79%); Hattiesburg; 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Environmental Impact of AI Usage Raises Concerns - SM2</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Impact of AI Usage Raises Concerns - SM2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