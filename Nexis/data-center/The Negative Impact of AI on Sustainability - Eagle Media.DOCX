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Negative Impact of AI on Sustainability - Eagle Media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Eagle: Florida Gulf Coast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2025 Friday</w:t>
      </w:r>
    </w:p>
    <w:p>
      <w:pPr>
        <w:keepNext w:val="0"/>
        <w:spacing w:after="0" w:line="240" w:lineRule="atLeast"/>
        <w:ind w:right="0"/>
        <w:jc w:val="both"/>
      </w:pPr>
      <w:bookmarkStart w:id="0" w:name="Bookmark_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Pavela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Contact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Staff</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Media</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ENTV</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Eagle Radio</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Photos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Entertainment &amp; Lifestyle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Impact of AI on Sustainability April 25, 2025BRASA Club Builds Community Among Brazilian Students April 25, 2025Deciphering Fake News: Media Literacy April 24, 2025Putting FGCU on the Geological Map: A Road Trip to Arkansas April 24, 2025FGCU Helps Colonial Elementary Thrive April 23, 2025Chris Sweat Notches 100th Career Win as Beach Volleyball Coach April 23, 2025FC Naples Falls to One Knoxville SC for First Loss in USL League One play April 21, 2025FGCU Lacrosse Club Continues Growing Success With Tough Competition April 19, 2025FGCU Baseball Run Rule FIU for Second-Straight Win Against the Cross-State Rivals April 18, 2025David Deiros Continues to Break Records in Final Season as FGCU Softball Head Coach April 18, 2025The Negative Impact of AI on Sustainability April 25, 2025Deciphering Fake News: Media Literacy April 24, 2025Relocate the FGCU Pharmabox for Student Privacy and Comfort April 23, 2025Sustainable Commencement: Biodegradable Confetti April 23, 2025"How I Live Now": Youth and the Tragedy of War April 21, 2025ENTV Movie Reviews: Sonic 3 April 21, 2025ENTV News | New Women's Basketball Coach: Raina Harmon April 21, 2025ENTV Dorm Room Tour April 21, 2025ERMF 2025 Director's Cut April 21, 2025Eagle Media's Newsroom Live: Holt &amp; Cabe February 28, 2025Album Review: Balloonerism April 15, 2025Album Review: CHROMAKOPIA April 8, 2025Eagle Media's Newsroom Live: William Holt February 7, 2025Inside Eagle News: Season 2, Episode 4 November 12, 2024Inside Eagle News: Season 2, Episode 3 November 12, 2024A Week in Photos at FGCU April 6, 2024A Week in Photos at FGCU March 24, 2024A Week in Photos at FGCU March 1, 2024A Week in Photos at FGCU February 24, 2024A Week in Photos at FGCU February 10, 2024Relocate the FGCU Pharmabox for Student Privacy and Comfort April 23, 2025Sustainable Commencement: Biodegradable Confetti April 23, 2025"How I Live Now": Youth and the Tragedy of War April 21, 2025Studying Tips to Get You Through Finals April 21, 2025A Blooming Experience: EPCOT's 2025 Flower and Garden Festival Review April 18,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Media</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ENTV</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Eagle Radio</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Photos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Entertainment &amp; Lifestyle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Media</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Home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ENTV</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Eagle Radio</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Photos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Entertainment &amp; Lifestyle</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Front Page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Negative Impact of AI on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Pavela, Staff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UnSplash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Artificial Intelligence , which some call the future of the world, could spell disaster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The development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fuel the technology, to the development of massive fires are all sadly correlated.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above, AI has a huge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house this technology can spread danger, starting from the ground up. Just to build and sustain the artificial intelligence sector, may require six times as much water as the entire country of  Denmark uses.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becoming increasingly common. From 500,000 in 2012, to over  8,000,000 today, the impacts that these centers offer is detrimental. In addition to creating more water overconsumption, the centers also use massive amounts of water to just cool the components. After the water is used, it must be decontaminated as it is hazardous upon touching the electronics.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case, the Los Angeles wildfires that have decimated homes and businesses, are nearly impossible to contain due to various reasons, but due to the over-consumption of water being used to develop even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prospects of controlling these blazes are very grim. Story continues below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issue regarding AI is the usage of rare earth minerals. Gold, silver and lithium are used in technology, from the computer I wrote this on, to OpenAI's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These minerals are often mined using dangerous, overconsuming processes that negatively impact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Oftentimes the materials are not recycled properly and, therefore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also leaves its own footprint with a unique waste- that is electronic waste.  Electronic waste is extensive, and being loaded with dangerous materials can quickly wreak havoc.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 waste is dangerous due to the usage of certain materials in production and disposal. Two of which, mercury and lead, are incredibly toxic. Both can lead to birth defects and other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Microplastics are also seen throughout electronic waste, and the most alarming part about them, scientists have not determined the true impact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criticisms of AI is the massive amount of power that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It is estimated that ChatGPT consumes ten times the amount of energy that a single google search does. With a large amount of power coming from burning fossil fuels, the impacts are dire for our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issues can be mitigated, such as more infrastructure regarding electronic waste disposal, cleaner energy options, and more sustainable building guidelines.  A positive impact that recycling electronic waste, would be the fact that many of the toxic or rare metals are recovered. If the gold in computer chips were recycled, less demand would be put on producing gold, and as a result, the mining processes would be limited.  Similarly, if the plastics were recycled, the need for "virgin" plastic would be reduced,  and the chances of harmful microplastics would be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usage of AI has given us many great gifts, such as images of Syngman Rhee and Kim  Il-Sung embracing, but at the cost of enormous power over-consumption and constant environmental calamity.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that already faces constant shortages of land and water, would AI be the best use of these now-valuable commodities? Is AI worth the cost?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INTERNET SOCIAL NETWORKING (90%); COACHES &amp; TRAINERS (89%); SCHOOL ATHLETIC STAFF (89%); SOCIETY, SOCIAL ASSISTANCE &amp; LIFESTYLE (89%); FAKE NEWS (79%); STUDENT HOUSING (78%); STUDENTS &amp; STUDENT LIFE (78%); TRENDS &amp; EVENTS (77%); WOMEN'S SPORTS (77%); FESTIVALS (76%); BASEBALL (72%); BASKETBALL (72%); LACROSSE (72%); VOLLEYBALL (72%); GEOLOGY &amp; GEOPHYSICS (70%); MUSIC REVIEWS (67%); MOVIE REVIEWS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INTERNET SOCIAL NETWORKING (90%); FESTIVALS (76%); MUSIC REVIEWS (67%); MOVIE REVIEWS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FORT MYERS, FL, USA (79%); NAPLES, FL, USA (79%); FLORIDA, USA (92%); SOUTHEAST USA (90%); Fort Myers; FL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Negative Impact of AI on Sustainability - Eagle Media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Negative Impact of AI on Sustainability - Eagle 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