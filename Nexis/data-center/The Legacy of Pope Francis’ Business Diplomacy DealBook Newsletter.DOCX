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Legacy of Pope Francis’ Business Diplomacy; DealBook Newsletter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2025 Monday 22:34 EST</w:t>
      </w:r>
    </w:p>
    <w:p>
      <w:pPr>
        <w:keepNext w:val="0"/>
        <w:spacing w:after="0" w:line="240" w:lineRule="atLeast"/>
        <w:ind w:right="0"/>
        <w:jc w:val="both"/>
      </w:pPr>
      <w:bookmarkStart w:id="0" w:name="Bookmark_3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dealbook</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Ross Sorkin, Ravi Mattu, Bernhard Warner, Sarah Kessler, Michael J. de la Merced, Lauren Hirsch and Edmund Lee, Andrew Ross Sorkin is a columnist and the founder of DealBook, the flagship business and policy newsletter at The Times and an annual conference.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pontiff, Francis sought to build bridges with global corporate leaders, who sought audiences with him — but also to remind them about the need to look out for the poor.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pontiff, Francis sought to build bridges with global corporate leaders, who sought audiences with him — but also to remind them about the need to look out for the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died on Monday. His loss, of course, is a loss for the world. If you’ll indulge me for just a moment, I’d like to relate his life and his views to what’s happening right now in the business and policy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2019, I went to the Vatican to interview him. You might ask why a business journalist would have done that? At the time, C.E.O.s and corporate leaders of all faiths were coming regularly to tell him about their plans around E.S.G. Uniquely, they went to seek his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have suggested E.S.G. was virtue-signaling, or marketing. But having personally witnessed these interactions, I can tell you that many business leaders saw it as much more than that. Efforts in the U.S. to completely eliminate E.S.G. and diversity, equity and inclusion initiatives — the idea of inclusive capitalism — is something that no doubt would have deeply troubled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and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world reckons with the passing of Pope Francis, one part of his legacy that is clear is his outreach to — and critiques of — the global business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of his priesthood, steeped in Jesuit theology, the former Jorge Mario Bergoglio always emphasized the concerns of the poor. But as a globe-trotting ambassador for Roman Catholicism, Francis frequently met with global business leaders, building bridges while also admonishing what he saw as the excesses of modern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 addition to his meetings with national political leaders, most recently with Vice President JD Vance on Sunday, which came after the pontiff criticized anti-immigration policies in what was seen as a rebuke of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met frequently with corporate leaders, including tech moguls like Tim Cook of Apple and Eric Schmidt, formerly of Alphabet; financial chiefs including Brian Moynihan of Bank of America and Steve Schwarzman of Blackstone; and leaders of Exxon Mobil, Chevron and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entered alliances with big businesses, including blessing a group focused on environmental causes, the Council for Inclusive Capitalism with the Vatican, which worked with companies worth trillions in market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praised elements of modern business. He described the internet as a “gift from God” in 2014, examined the promises of artificial intelligence and described business broadly as a “noble vocation.”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willingness to reach out concerned some critics, who worried that his theological roots would make him antagonistic toward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Francis consistently reminded corporate leaders not to forget the poor. “We must never allow the culture of prosperity to deaden us, to make us incapable of ‘feeling compassion at the outcry of the poor, weeping for other people’s pain, and sensing the need to help them, as though all this were someone else’s responsibility and not our own,’” he wrote in a letter to the World Economic Forum’s annual gathering in Davos, Switzerland,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told a group of entrepreneurs that “a little philanthropy” wasn’t enough to offset business’s obligations to the needy.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focus on climate issues included pushing energy C.E.O.s and their investments to work toward a lower-carbon future. “We do not have the luxury of waiting for others to step forward or of prioritizing short-term economic benefits,” he said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warned about how A.I. might widen global inequality and contribute to a “growing crisis of truth in the public forum.” In an address to the Davos meeting this year, Francis said, “Human dignity must never be violated for the sake of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next pope follow that approach? Francis elevated many of the cardinals who will select his successor, though some have been skeptical about his efforts to engage with the secular world. Front-runners for the throne of St. Peter, according to the online prediction market Polymarket, include Cardinal Pietro Paolin, who’s seen as a continuity candidate; and Luis Antonio Tagle, who is regarded as being in Francis’ theological mold.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Also of note: Francis also overhauled the Vatican’s finances. That included stripping a powerful office of significant financial assets after years of dubious investments had prompted a corruption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WHAT’S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reportedly plans to freeze more funding for Harvard. Federal officials are weighing whether to halt another $1 billion for health research at the school, according to The Wall Street Journal, after already cutting off more than $2 billion. The escalation follows a report by The Times that Trump officials blamed a mistake for sending Harvard a list of demands many had criticized as overreach. The fight could have economic implications for the Boston area, where the university has an outsize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Tech backs the White House Easter Egg Roll. With hundreds of guests expected to gather Monday on the South Lawn for the annual event, they’ll see plenty of amenities sponsored by big companies, including Amazon, Meta and YouTube. It’s the latest effort by corporate giants to spend money to curry favor to the Trump White House; another reminder came when President Trump disclosed that his inaugural committee had raised $239 million, shattering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Bros. scores another box office win, with an asterisk. “Sinners” collected an estimated $46 million in North American ticket sales this weekend, a solid performance for an R-rated horror movie rooted in Black culture. But Hollywood executives worry about the movie’s cost and a precedent it may have set: Its rights revert to the director, Ryan Coogler, after 25 years, a condition that had scared off other studios from making the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trade war has completely upended investment flows, with global investors selling off U.S. stocks and corporate and government bonds at a clip unlike anything Wall Street has seen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calm returned to the corporate and government bond markets late last week. But analysts are warily eyeing Trump’s next moves, fearing that his protectionist policies and threats against federal institutions could re-accelerate money flows out of the United States, hitting the dollar especially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S&amp;amp;P 500 futures this morning point to another lackluster trading session. The benchmark index is down nearly 7 percent since Trump’s tariff announcement on April 2. Yields on long-dated Treasury notes and bonds have jumped, too, and the dollar hit a three-year low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signals that investors have lost confidence not onlyin these traditional safe-haven bets, but perhaps also in the American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worry that the recent de-dollarization trend does have more to run,” George Saravelos, global head of FX Research at Deutsche Bank Research, told DealBook. The growth-sapping effects of tariffs are one reason global investors are shying away from the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Saravelos also pointed to Trump’s “unwind of the post-World War II order,” in which the U.S. built strong global alliances and in return foreign investors became reliable buyers of Treasury bonds and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“buy-America” trade is looking shaky. Global investors reduced their U.S. stock holdings by a record amount over the past two months and plan to sell even more in the future, a Bank of America survey of fund managers noted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worry the White House and Wall Street. As of year end, non-U.S. investors held roughly $18 trillion of U.S. stocks and $7 trillion in American bonds, according to Saravelos.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potential for “huge negative dollar flows” should market volatility persist, Saravelos wrote in a research report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Trump’s attacks on Jay Powell. Advisers have warned the president that attempts to fire the Fed chair or undermine the central bank’s independence could destabilize the markets. Yet Trump appears unfazed, telling reporters last week, “If I want him out, he’ll be out of there real fast, believe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Republican senator opposes any effort to fire Powell: “I don’t think the president, any president, has the right to remove the Federal Reserve chairman,” Senator John Kennedy of Louisiana, who sits on the Senate Banking Committee, told The Financial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bond market could be Trump’s Achilles’ heel. He has played down the stock market’s swoon, telling Americans to “be cool.” But he’s watching the gyrations of the bond market; he owns at least $125 million in bonds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pausing his most expansive tariffs earlier this month, Trump acknowledged that the slump in the bond market had put investors on edge.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other trade news: Beijing has warned it will retaliate against any nations that negotiate deals with the U.S. “at the expense of China’s interests.” And here’s how the tariffs are affecting the battle between Coke and Pepsi.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appointing someone who believes the world is flat to be in charge of NASA.”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Bryan Riley, director of the Free Trade Initiative at the National Taxpayers’ Union, a conservative lobbying group, about Peter Navarro. The Times takes a look at how Navarro, a longtime antiglobalist, has gone from being a fringe voice to being an architect of President Trump’s revanchist trade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no longer on our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DealBook readers how tariffs had affected their companies. We’re featuring a response from Kai Seim, founder of Seim &amp;amp; Partner, an engineering firm based in Germany that helps develop fiber and 5G networks. The company employs about 50 people in Germany and about a dozen in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Seim had considered opening an office in the U.S. but decided against it after seeing the chaotic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opened a subsidiary in the U.S. shortly before Covid, but we had to close in 2022 because of heavy losses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opened the U.S. branch, our first customer was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in Indiana. We did high-level planning for a mobile backhaul network linking mobile sites in Indiana. Our plan was to grow this business further. For a telecom engineer like me, the U.S. is an interesting market. I had already worked there earlier in my career, and I ran an engineering department in New York. So it was my desire to internationalize our business in a known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started thinking about reopening in the U.S. We would have invested more than $2.5 million a year by hiring about 10 workers. But we decided not to, as we would be facing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which seems to be out of control. The rule of law has eroded. We lost trust in the legal, the political and the financial system. Why earn U.S. dollars? Euros are far better, or yen, or Philippine pesos.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countries will be the focus of our next steps. The U.S. is no longer on our list despite our sympathy for the country, its culture and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know how the tariffs are affecting your business. Have you changed suppliers? Negotiated lower prices? Paused investments or hiring? Made plans to move manufacturing to the U. S.? Or has it helped your business? Please let us know what you’re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Chinese state-backed investors are reportedly pulling back from American private equity firms. (FT)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Lazard hired Patrick McHenry, a Republican and former chairman of the House Financial Services Committee, as a senior adviser on geopolitical matters. (WSJ)</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Big Law Firms Aren’t Standing Together Against Trump’s Assault” (NYT)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policy and regulation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Billionaires Who Run the Economy and the Things They Say” (NYT)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Arab Emirates plans to use artificial intelligence to help write laws. (FT)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the rest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 is taking Hollywood for granted and risks losing the entertainment industry to places such as Britain, according to Ben Affleck and others. (Business Insider, NYT)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“Man Versus Machine as China Shows Off Humanoid Robots in Half-Marathon” (WSJ)</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 Jamie Dimon of JPMorgan Chase right about meetings? (FT)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your feedback! Please email thoughts and suggestions to dealbook@nytimes.com.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Pope Francis frequently met with corporate leaders, including Tim Cook of Apple. (PHOTOGRAPH BY /EPA, via Shutterstock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(91%); CATHOLIC POPES (90%); CATHOLICS &amp; CATHOLICISM (90%); POPE FRANCIS' DEATH (90%); CLERGY &amp; RELIGIOUS VOCATIONS (89%); THEOLOGY (89%); FORTUNE 500 COMPANIES (79%); CHRISTIANS &amp; CHRISTIANITY (78%); DIVERSITY &amp; INCLUSION REGULATION &amp; POLICY (78%); NATIONAL SECURITY &amp; FOREIGN RELATIONS (78%); TALKS &amp; MEETINGS (78%); DIVERSITY &amp; INCLUSION (73%); PUBLIC POLICY (73%); WRITERS (73%); IMMIGRATION REGULATION &amp; POLICY (71%); ARTIFICIAL INTELLIGENCE (50%); IMMIGRATION (50%); IMMIGRATION, CITIZENSHIP &amp; DISPLACEMENT (50%); internal-storyline-no (%); Francis (%); Cook, Timothy D (%); Global Warming (%); World Economic Forum (%); Roman Catholic Church (%); Diversity Initiatives (%); Income Inequality (%); Poverty (%); Corporate Social Responsibility (%); Popes (%); dealbook tariff series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(60%);  BANK OF AMERICA CORP (58%);  EXXON MOBIL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WORLD ECONOMIC FORUM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(60%); BAC (NYSE) (58%); BAC (LSE) (58%); 8648 (TSE) (58%); XOM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(60%); SIC7041 ORGANIZATION HOTELS &amp; LODGING HOUSES, ON MEMBERSHIP BASIS (60%); SIC7011 HOTELS &amp; MOTELS (60%); NAICS551111 OFFICES OF BANK HOLDING COMPANIES (58%); NAICS522110 COMMERCIAL BANKING (58%); SIC6712 OFFICES OF BANK HOLDING COMPANIES (58%); NAICS325110 PETROCHEMICAL MANUFACTURING (51%); NAICS324110 PETROLEUM REFINERIES (51%); NAICS211130 NATURAL GAS EXTRACTION (51%); NAICS211120 CRUDE PETROLEUM EXTRACTION (51%); WRITERS (73%);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POPE FRANCIS I (93%); TIM COOK (78%); BRIAN MOYNIHAN (74%); J D VANCE (68%); STEPHEN SCHWARZMAN (68%); DONALD TRUMP (50%); Francis; Cook, Timothy 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VATICAN CITY (90%);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Legacy of Pope Francis’ Business Diplomacy DealBook Newsletter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Legacy of Pope Francis’ Business Diplomacy DealBook Newsletter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