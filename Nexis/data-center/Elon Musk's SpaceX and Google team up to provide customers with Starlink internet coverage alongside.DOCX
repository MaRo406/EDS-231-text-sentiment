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Elon Musk's SpaceX and Google team up to provide customers with Starlink internet coverage alongside tech giant's cloud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3:54 PM GMT</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97pt;height:42.74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ReutersStacy Liberatore For Dailymail.com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SpaceX and Google have joined forces to provide internet to cloud customers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SpaceX will place its Starlink terminals at Google's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worldwide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goal is to combine cloud infrastructure with universal secure connectivity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Starlink terminal is set for Ohio, with service available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Musk's SpaceX and Google have joined forces to to deliver data, cloud services, and applications to customers at the network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partnership will see SpaceX setup ground stations at the tech giant's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around the world, enabling the secure, low-latency, and reliable delivery of data from 1,550 Starlink satellites in orbit via Google Cloud.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SpaceX-Google cloud capabilities are expected to be available in the second half of 2021 for enterprise customers, Google shared in a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Musk-owned firm plans to install the first Starlink terminal at Google's Albany, Ohio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with more location set to be announced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SpaceX President and Chief Operating Officer Gwynne Shotwell said: 'Combining Starlink's high-speed, low-latency broadband with Google's infrastructure and capabilities provides global organizations with the secure and fast connection that modern organizations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proud to work with Google to deliver this access to businesses, public sector organizations, and many other groups operating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comes at a time when demand for cloud-computing services has soared, with players like Microsoft Corp and Amazon dominating the market, as first reported on by CNBC.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Cloud provides customers with computing resources for developing, deploying and operating applications on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with broad footprints, like public sector agencies, businesses with presences at the network edge, or those operating in rural or remote areas, often require access to applications running in the cloud, or to cloud services like analytics, artificial intelligence, or machine learning, Google shared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Combining this with the Starlink internet satellites in orbit, will create a path for these organizations to deliver data and applications to teams distributed across countries and continents, quickly and securely, according to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 Hölzle, Senior Vice President, Infrastructure at Google Cloud, said: 'Applications and services running in the cloud can be transformative for organizations, whether they're operating in a highly networked or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delighted to partner with SpaceX to ensure that organizations with distributed footprints have seamless, secure, and fast access to the critical applications and services they need to keep their teams up and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Cloud's high-capacity private network will support the delivery of Starlink's global satellite internet service, bringing businesses and consumers seamless connectivity to the cloud and Internet, and enabling the delivery of critical enterprise applications to virtually any location, Google shared in a press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Bikash Koley, Google's head of global networking, said: 'This is one of a kind. I don't believe something like this has been done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potential of this technology became very obvious. The power of combining cloud with universal secure connectivity, it's a very powerful combination.'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companies have also tapped into the telecoms sector, thanks to a jump in demand for 5G connectivity.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cloud business accounts for about seven percent of its total revenue, as of the latest earnings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is not the only tech giant taking advantage of Musk's internet satellite constellation, as Microsoft won a similar deal in October 2020 to connect its Azure cloud computing platform to Starlink.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service is unleashed, it will 'provide high-speed, low-latency satellite broadband for the new Azure Modular Datacenter (MDC),' Microsoft shared in a press release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SpaceX, known for its reusable rockets and astronaut capsules, is ramping up satellite production for Starlink, a growing constellation of hundreds of internet-beaming satellites that Musk hopes will generate enough revenue to help fund SpaceX's interplanetary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rival Amazon is ramping up to create its own internet satellite constellation, which could launch more than 3,000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Jeff Bezos-founded firm received approval from the Federal Communications (FCC) last July to build the $10 billion constellation.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to send devices into three different altitudes and the firm claims just 578 satellites are needed to being service for paying customers.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ASSOCIATIONS &amp; ORGANIZATIONS (90%); PRESS RELEASES (90%); SPACE EXPLORATION (90%); SPACE PROGRAMS (90%); TECHNOLOGY (90%); COMMERCIAL SATELLITES (89%); SATELLITE TECHNOLOGY (88%); CONSUMERS (78%); DATA ANALYTICS (78%); SATELLITE GROUND EQUIPMENT (78%); SATELLITE COMMUNICATIONS SERVICES (75%); SATELLITE BROADBAND SERVICES (74%); FORTUNE 500 COMPANIES (73%); EXECUTIVES (72%); COMPANY STRUCTURES &amp; OWNERSHIP (68%); RURAL COMMUNITIES (67%); ARTIFICIAL INTELLIGENCE (66%); MACHINE LEARNING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(98%);  MICROSOFT CORP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(98%); NAICS511210 SOFTWARE PUBLISHERS (66%); SIC7372 PREPACKAGED SOFTWARE (66%); BIG TECH (90%); CLOUD COMPUTING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NEWSPACE INDUSTRY (90%); SPACE EXPLORATION (90%); SPACE PROGRAMS (90%); COMMERCIAL SATELLITES (89%); COMPUTER NETWORKS (89%); SATELLITE TECHNOLOGY (88%); BROADBAND (78%); DATA ANALYTICS (78%); INTERNET &amp; WWW (78%); SATELLITE GROUND EQUIPMENT (78%); SATELLITE COMMUNICATIONS SERVICES (75%); SATELLITE BROADBAND SERVICES (74%); ARTIFICIAL INTELLIGENCE (66%); MACHINE LEARNING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Elon Musk's SpaceX and Google team up to provide customers with Starlink internet coverage alongside tech giant's cloud service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Elon Musk's SpaceX and Google team up to provide customers with Starlink internet coverage alongside tech giant's cloud service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