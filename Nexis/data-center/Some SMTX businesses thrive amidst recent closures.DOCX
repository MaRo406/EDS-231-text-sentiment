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Some SMTX businesses thrive amidst recent closures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University Star: Texas State University - San Marcos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2025 Wednesday</w:t>
      </w:r>
    </w:p>
    <w:p>
      <w:pPr>
        <w:keepNext w:val="0"/>
        <w:spacing w:after="0" w:line="240" w:lineRule="atLeast"/>
        <w:ind w:right="0"/>
        <w:jc w:val="both"/>
      </w:pPr>
      <w:bookmarkStart w:id="0" w:name="Bookmark_28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content"class="skip-to-content"&gt;Skip to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Signup</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Breaking San Marcos City Council Hays County Commissioners Court University Faculty Senate Student Government Crime Elections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In Orbit Star Sports Other</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In Brief Breaking San Marcos City Council Hays County Commissioners Court University Faculty Senate Student Government Crime Elections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 Arts Music Events This Weekend on the Town</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Softball Men's Basketball Women's Basketball Volleyball Soccer Golf Track and Field Tennis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Columns Senior-30 Editorials Letter to the Editor Clash of Columns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 Gallery Video Audio</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 In Orbit Star Sports Other</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Ad Terms Classifieds Media Kit 24-25 Rack Locations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Star Stories Meet the Staff</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Navigation Menu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 san-marcos In Brief Breaking Elections Crime University City-Council</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Life &amp; Arts Features Fine-Arts Music This Weekend on The Town</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Sports Football Baseball Soccer Golf Softball Tennis Men's Basketball Women's Basketball Volleyball Track and Field</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Opinions Senior-30 Columns Editorials Talk it Out</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Multimedia</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Podcasts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Advertising Classifieds Media Kit 24-25 Rack Locations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Jobs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About us Meet the Staff</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Search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this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Trending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Marcos begins reconstruction of downtown alley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Grins to change management after celebrating 50-year anniversary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H-E-B could address food desert in east San Marcos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banned from campus following threats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Buc-ee's breaks ground with new San Marcos location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State releases 2025 football schedule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 list of Texas State football's 2025 recruiting class signings 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Ongoing power outage leaves some San Marcos residents without electricity 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Measles case unlikely to spread in Hays County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eye San Marcos for potential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News, click here. 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TO THE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a Letter to the Editor, click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features</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san-marcos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SMTX businesses thrive amidst recent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Lesdy Hernandez,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March 5,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Blake Leschber Customers Alliyah Harris (Left) and Danielle Machado (Right) have a conversation while waiting for their food, Sunday, Feb. 16, 2025, The Root Cellar. The Root Cellar stopped serving lunch and dinner on Feb. 16 to make a more efficient workflow.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San Marcos sees a wave of business closures, experts weigh in on a question: What does it take to build and sustain a successful business in this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Hastings Books, Torchy's Tacos, Planet K, Half-Prices Books and Orangetheory Fitness are only some of the businesses that have closed in San Marcos over the past nine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Earth Burger, which was located on East Hopkins Street, announced its closure in January 2024 after six years of operating in San Marcos.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Feb. 1, 2024 interview with The Star, Ellen Evans, director of Community Love at Earth Burger, said the decision was influenced by the need to adapt to the evolving market dynamic in San Marcos and to open up the market for future franchises.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time for us to take a look at where our strengths are and where we were putting our efforts in and focusing more on our corporate stores here in San Antonio," Evans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Page Michel, president and CEO of the San Marcos Area Chamber of Commerce, with San Marcos being a high-growth region, local businesses are experiencing supply chain issues, increases in inflated prices and difficulty finding enough employees.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United States Department of Agriculture Consumer Price Index , overall food prices are expected to rise in 2025, and restaurant purchases increased by 0.2% in January 2025, marking a 3.4% increase compared to January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Jan. 1, 2025, the San Marcos population estimate is 90,988, with the average population projection for the year 2035 at approximately 142,000.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Sophia Gerke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said the student population shapes the business market in San Marcos.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students are here, [businesses] have to have a successful plan in place to be able to make it through the low months, low population months, so that kind of sets the stage for San Marcos," Michel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like Valentino's are adapting to the students. The pizza spot is open until 3 a.m. Thursday-Saturday. After midnight on Saturday night, Cody Taylor, owner of Valentino's Pizza and new owner of Grins said Valentino's is filled with music and the city's student population and that's when he sees an increase in sales.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Leonardo Pozzobon, entrepreneurship specialist for Business &amp; Community Lenders of Texas Business , said while reasons for business closures vary, some of the most common reasons are bad planning and over-leveraging or general market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healthy economy also includes a lot of closing businesses just because not everybody is ready for that. Either some people just retire, some people want to move or some people just start without the proper planning and resources," Pozzobon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said it is essential for any business to develop a well-rounded business plan that details their financial and marketing moves.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time and effort, and so a lot of people plow ahead and start a business without plans in place," Michel said. "If you fail to plan, plan to fail."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businesses have closed their doors, San Marcos continues to be home to thriving local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Mylius, founder, chief visionary officer and majority owner of the Taproot Restaurant Collective, which includes The Coffee Bar, The Root Cellar and Rhea's Ice Cream, said there is support for locally-owned businesses in San Marcos.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people [who appreciate] the creative spirit that is in the DNA of some markets and the local business more than a lot of other towns would, so that definitely helps," Mylius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Mylius said one of the challenges they have faced is San Marcos' low median income level. According to the U.S. Census Bureau, San Marcos' median household income was $51,030 in 2023, while the national median household income was $80,610.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cost of goods and ingredients increasing, Mylius said it is important to make sure customers get the experience they are paying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something that gets glossed over in this town a lot because we have a very big successful university," Mylius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Mylius said he adopts changes based on customer demands to provide a more efficient workflow. Root Cellar discontinued its dinner service on Feb. 14 and now offers only breakfast and lunch.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of why we're excited to focus on brunch because it allows us to do more and provide a higher level of brunch service than when we were trying to do three separate meals a day," Mylius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said after reopening Valentino's in 2022, there is extensive growth in popularity and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a competitive advantage when it comes to the restaurant business in general," Taylor said. "Being able to bring back a staple of the community and then at that point you definitely have the job of doing a good job and hoping people enjoy the food and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said minor changes in Valentino's have helped the flow of the restaurant and brought a new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while maintaining the restaurant's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put out a stellar product, and it's been received really well, and we're gaining new regulars every day," Taylor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said as the population increases in San Marcos and Hays County, more business opportunities are expected to arise with the future of the city's business market looking "nothing but bright."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have an idea of what they want to sell, and then go out in the world to try to find a place to sell it, but what you actually want to do is find a location and find out what do these people need and want," Michel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Star reached out to businesses in San Marcos that shut down but received no response.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LEGISLATIVE BODIES (92%); BASKETBALL (90%); COLLEGE &amp; UNIVERSITY PROFESSORS (90%); COLLEGES &amp; UNIVERSITIES (90%); FILM (90%); HUMANITIES &amp; SOCIAL SCIENCE (90%); MEN'S SPORTS (90%); NEGATIVE PERSONAL NEWS (90%); NEWS BRIEFS (90%); REGIONAL &amp; LOCAL GOVERNMENTS (90%); STUDENT ORGANIZATIONS (90%); WOMEN'S SPORTS (90%); BASEBALL (89%); CITIES (89%); CITY GOVERNMENT (89%); COUNTIES (89%); COUNTY GOVERNMENT (89%); NEGATIVE NEWS (89%); SOCCER (89%); SOFTBALL (89%); TRACK &amp; FIELD (89%); VOLLEYBALL (89%); ELECTION CRIME (77%); ELECTIONS &amp; POLITICS (77%); ANNIVERSARIES (60%); FOOD DESERTS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NAICS516210 MEDIA STREAMING DIST SVCS, SOCIAL NETWORKS, AND OTHER MEDIA NETWORKS AND CONTENT PROVIDERS (58%); SIC7374 COMPUTER PROCESSING &amp; DATA PREPARATION &amp; PROCESSING SERVICES (58%); COLLEGE &amp; UNIVERSITY PROFESSORS (90%); COLLEGES &amp; UNIVERSITIES (90%); FILM (90%); PODCASTING (89%); ENERGY &amp; UTILITIES (60%); POWER FAILURES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TEXAS, USA (94%); San Marcos;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Some SMTX businesses thrive amidst recent closures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 SMTX businesses thrive amidst recent closures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