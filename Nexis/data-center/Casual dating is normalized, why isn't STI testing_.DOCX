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Casual dating is normalized, why isn't STI testing?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keepNext w:val="0"/>
        <w:spacing w:after="0" w:line="240" w:lineRule="atLeast"/>
        <w:ind w:right="0"/>
        <w:jc w:val="both"/>
      </w:pPr>
      <w:bookmarkStart w:id="0" w:name="Bookmark_2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Haynes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April 3, 2025</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News In Brief Crime Breaking San Marcos Legislation University Student Government City Council Hays County Commissioners Court Faculty Senate Life &amp; Arts Features Fine Arts Music Events This Weekend on the Town Sports Football Baseball Softball Men's Basketball Women's Basketball Volleyball Soccer Golf Track and Field Tennis Opinions Columns Senior-30 Editorials Letter to the Editor Clash of Columns Speak On It Multimedia Gallery Video Audio Podcasts In Orbit Star Sports Other Advertising Ad Terms Classifieds Media Kit 24-25 Rack Locations About us Star Stories Meet the Staff Join the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April 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 begins reconstruction of downtown alley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H-E-B could address food desert in east San Marcos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investigates vandalism on campus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to open new location in San Marcos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releases 2025 football schedule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power outage leaves some San Marcos residents without electricity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Capitol: House Bill 2548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eye San Marcos for potential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Government candidates face criticism during debate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SMTX businesses thrive amidst recent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columns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 dating is normalized, why isn't STI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Aubrey Haynes, Opinions Contributor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Rowan Clarke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dating scene is built on hookups. It's fueled by dating apps and party culture, but while students swipe right, they need to prioritize their sexual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Hookup culture isn't the issue; it's the lack of conversation and awareness. Students shape campus culture, and it should include making sexual health a priority. STI testing and protection should be just as normal as any other aspect of modern dating.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 rates are climbing, according to the CDC. In 2023, Texas reported 149,787 cases of chlamydia, 53,699 cases of gonorrhea and 4,561 cases of primary and secondary syphilis. Among college students nationwide, 25% are estimated to have an STI.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Texas State, a public information request filed by The University Star revealed 16 positive HIV cases from Jan. 1, 2019, to Dec. 19,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how easy it can be to find a weekend hookup, the awareness and importance of testing haven't caught up. Studies show only 20.2% of U.S. college women and 7.7% of college men get tested for STIs annually, despite 17.9% engaging in casual sex. If sex is casual, then why not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dating apps like Tinder, Bumble and Hinge makes connecting with others effortless. A survey from The University of South Carolina found 66% of students use dating apps. The key now is making sure those connections are safe and responsible. STI testing and protection conversations should not be stigmatized or awkward-they should be as standard as any other part of self-care.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State Student Health Center offers testing and contraceptives, yet many students either don't know about these resources or aren't sure how to use them. Misinformation and stigma only make it harder for students to prioritize their health when, in reality, regular testing is a responsible choice for anyone who is sexually 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should promote these services more through social media, campus flyers and peer education so students know where to go and are comfortable using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STIs and testing doesn't have to be uncomfortable," Melanie Ramirez, a psychology freshman, said. "I always ask about getting tested before any hookup. It's important to know you're both on the same page and taking care of your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honest discussions help get rid of the taboo atmosphere surrounding discussions of safe sex practices and make everyone feel more confident in their choices. Getting tested isn't about judgment-it's about empowerment.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Promoting safe sex on campus can give students the knowledge and tools to make informed choices. STI testing is a responsible step in taking care of yourself and your partners. While some students may be deterred by cost or judgment, the health center offers free or low-cost testing services in a confidential, non-judgmental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should push for more visibility and accessibility to testing resources, whether that means free testing pop-ups, better sex education or student-led initiatives promoting sexual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STI testing shouldn't be a normal part of dating and self-care. Sex is normal. Hookups are normal. Prioritizing safe sex and regular STI testing should be normal,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-Aubrey Haynes is a social work freshman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REGIONAL &amp; LOCAL GOVERNMENTS (90%); REPORTS, REVIEWS &amp; SECTIONS (90%); STUDENT ORGANIZATIONS (90%); WOMEN'S SPORTS (90%); BASEBALL (89%); CITIES (89%); CITY GOVERNMENT (89%); CRIME, LAW ENFORCEMENT &amp; CORRECTIONS (89%); EDITORIALS &amp; OPINIONS (89%); LEGISLATION (89%); NEWS BRIEFS (89%); SOCCER (89%); SOFTBALL (89%); STUDENTS &amp; STUDENT LIFE (89%); TRACK &amp; FIELD (89%); VOLLEYBALL (89%); ELECTIONS (78%); COUNTIES (77%); COUNTY GOVERNMENT (77%); ELECTION CRIME (72%); VANDALISM (72%); FOOD DESERTS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COLLEGE &amp; UNIVERSITY PROFESSORS (90%); COLLEGES &amp; UNIVERSITIES (90%); FILM (90%); INTERNET AUDIO (90%); PODCASTING (89%); ENERGY &amp; UTILITIES (60%); POWER FAILURES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(93%);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Casual dating is normalized, why isn't STI testing?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Casual dating is normalized, why isn't STI testing?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