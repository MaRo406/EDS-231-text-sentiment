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using AI worth it? - The Simpsonian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Simpsonian: Simpson College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2025 Wednesday</w:t>
      </w:r>
    </w:p>
    <w:p>
      <w:pPr>
        <w:keepNext w:val="0"/>
        <w:spacing w:after="0" w:line="240" w:lineRule="atLeast"/>
        <w:ind w:right="0"/>
        <w:jc w:val="both"/>
      </w:pPr>
      <w:bookmarkStart w:id="0" w:name="Bookmark_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Home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Contact Us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Privacy Policy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Terms of Service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Publishing Schedule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Simpsonian</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Academics Campus News Crime Indianola News Politics Student Government</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Baseball Basketball Cross Country Dance Football Golf Gymnastics Soccer Softball Swimming &amp; Diving Tennis Track &amp; Field Volleyball Wrestling</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 Senior Spotlight Staff Spotlight</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&amp; ENTERTAINMENT Entertainment Horoscopes Listicles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 Letters to the Editor Reviews Our View Editorials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KSTM</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SCTV SCTV</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ID MAGAZINE</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Simpsonian</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Academics Campus News Crime Indianola News Politics Student Government</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Baseball Basketball Cross Country Dance Football Golf Gymnastics Soccer Softball Swimming &amp; Diving Tennis Track &amp; Field Volleyball Wrestling</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 Senior Spotlight Staff Spotlight</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&amp; ENTERTAINMENT Entertainment Horoscopes Listicles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 Letters to the Editor Reviews Our View Editorials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KSTM</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SCTV SCTV</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ID MAGAZINE</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Simpsonian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Simpsonian</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Academics Campus News Crime Indianola News Politics Student Government</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Baseball Basketball Cross Country Dance Football Golf Gymnastics Soccer Softball Swimming &amp; Diving Tennis Track &amp; Field Volleyball Wrestling</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 Senior Spotlight Staff Spotlight</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&amp; ENTERTAINMENT Entertainment Horoscopes Listicles</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 Letters to the Editor Reviews Our View Editorials</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KSTM</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SCTV SCTV</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ID MAGAZINE</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Simpsonian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Listicle: My Cats as NFL Football Playersby Abby Hintz, Layout Editor &amp; ID Mag Editor-in-chief · January 22, 2025Is using AI worth it?by Makayla Paulsen, Staff Writer · January 22,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rapid rise of artificial intelligence is creating major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Generative artificial intelligence is leading to millions of tons of new... Horoscopes: Tough Love: What the Signs Need to Hear This Weekby MJ Klinzman, Guest Writer · January 22,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Aries: Challenge yourself to be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Taurus: It's time to make that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Gemini: We listen and we don't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Cancer: You're...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using AI worth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Makayla Paulsen, Staff Writer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22,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Novak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rapid rise of artificial intelligence is creating major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Generative artificial intelligence is leading to millions of tons of new carbon emissions due to the energy needed to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Google's 2024 environmental report shows their greenhouse gas emissions rose 48% from 2019 because of the energy consumed by their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 2023, emissions rose 13%, creating 14.3 million tons of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faces a similar rise in greenhouse gas emissions, with nearly a 30% increase from 2020 due to the expansion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power their generative AI, according to their 2024 environmental sustainability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International Energy Agency, AI usage is forecasted to grow 40% by 2026. AI will use 160 terawatt-hours (TWh) of electricity. The amount of energy required will be equivalent to the amount of energy used to power the country of Poland, which used 158 TWh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Allegedly, its computing power and pattern recognition can be a tool to help combat climate change issues because it could aid in finding the necessary resources for clean energy. Most of the world's energy still comes from fossil fuels, and many large companies do not use clean energy to power their facilities and operations. As we use artificial intelligence more, it will only require more and more energy to power it. Artificial intelligence isn't to blame for the climate crisis, but its carbon footprint from the rapid increase in energy usage won't go unnoticed.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replacing critical thinking and creativity doesn't benefit the user. These skills and abilities must be built over time. A decline in critical thinking and creativity is bound to happen if we allow someone, or something, to do all the thinking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speedy response of artificial intelligence reinforces the need for instant gratification. The habit of choosing instant gratification instead of taking the time to search, think, ponder and learn leads to a lack of experience in doing all these things. Some of these tasks may not be easy for everyone, but it isn't possible to gain the skills necessary to do them if we allow artificial intelligence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creativity, AI lacks human touch. It cannot generate feelings. It can imitate, but it lacks the human element required to imagine and think. The skill of critical thinking cannot be replicated by artificial intelligence, nor can it replicate the ability to truly create. All it does is generate what already exists. It has limits; we are not limited. It can never compete with the unlimited natural thoughts, intelligence and creativity humans possess.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 know how to research, brainstorm, write emails and essays, learn, perform and create and other daily tasks without artificial intelligence. Without putting these skills to use and practicing them, intelligence won't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things considered, using artificial intelligence is not necessary. Using AI for things that can easily be done individually is harmful not only to the user but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Story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Print this Story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BASEBALL (90%); BASKETBALL (90%); SOCCER (90%); STUDENTS &amp; STUDENT LIFE (90%); VOLLEYBALL (90%); WATER SPORTS (90%); AMERICAN FOOTBALL (89%); ARTIFICIAL INTELLIGENCE (89%); GENERATIVE AI (89%); GYMNASTICS (89%); HOROSCOPES (89%); WRITERS (89%); EMISSIONS (87%); GREENHOUSE GASES (85%); ENVIRONMENTAL ASSESSMENT (75%); PROFESSIONAL SPORTS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(84%);  META PLATFORMS INC (58%);  MICROSOFT CORP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FOOTBALL LEAGUE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 MSFT (NASDAQ)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(84%); NAICS516210 MEDIA STREAMING DIST SVCS, SOCIAL NETWORKS, AND OTHER MEDIA NETWORKS AND CONTENT PROVIDERS (58%); SIC7374 COMPUTER PROCESSING &amp; DATA PREPARATION &amp; PROCESSING SERVICES (58%); SIC7372 PREPACKAGED SOFTWARE (51%); ARTIFICIAL INTELLIGENCE (89%); GENERATIVE AI (89%); INFORMATION SECURITY &amp; PRIVACY (89%); WRITERS (89%); EMISSIONS (87%); ENERGY &amp; UTILITIES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Indianola; 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Is using AI worth it? - The Simpsonian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using AI worth it? - The Simpsonian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