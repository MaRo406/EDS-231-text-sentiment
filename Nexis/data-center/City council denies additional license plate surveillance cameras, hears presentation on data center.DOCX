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City council denies additional license plate surveillance cameras, hears presentation on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development project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University Star: Texas State University - San Marcos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2025 Sunday</w:t>
      </w:r>
    </w:p>
    <w:p>
      <w:pPr>
        <w:keepNext w:val="0"/>
        <w:spacing w:after="0" w:line="240" w:lineRule="atLeast"/>
        <w:ind w:right="0"/>
        <w:jc w:val="both"/>
      </w:pPr>
      <w:bookmarkStart w:id="0" w:name="Bookmark_3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content"class="skip-to-content"&gt;Skip to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Marcos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LinkedIn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Signup</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In Brief Crime Breaking San Marcos Legislation University Student Government City Council Hays County Commissioners Court Faculty Senate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&amp; Arts Features Fine Arts Music Events This Weekend on the Town</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Baseball Softball Men's Basketball Women's Basketball Volleyball Soccer Golf Track and Field Tennis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Columns Senior-30 Editorials Letter to the Editor Clash of Columns Speak On It</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Gallery Video Audio Podcasts In Orbit Star Sports Other</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Ad Terms Classifieds Media Kit 25-26 Rack Locations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Star Stories Meet the Staff Join the Star</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In Brief Crime Breaking San Marcos Legislation University Student Government City Council Hays County Commissioners Court Faculty Senate</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&amp; Arts Features Fine Arts Music Events This Weekend on the Town</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Baseball Softball Men's Basketball Women's Basketball Volleyball Soccer Golf Track and Field Tennis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Columns Senior-30 Editorials Letter to the Editor Clash of Columns Speak On It</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Gallery Video Audio Podcasts In Orbit Star Sports Other</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Ad Terms Classifieds Media Kit 25-26 Rack Locations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Star Stories Meet the Staff Join the Star</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san-marcos In Brief Breaking Elections Crime University City-Council</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&amp; Arts Features Fine-Arts Music This Weekend on The Town</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Baseball Soccer Golf Softball Tennis Men's Basketball Women's Basketball Volleyball Track and Field</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Senior-30 Columns Editorials Talk it Out</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Podcasts</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Classifieds Media Kit 24-25 Rack Locations</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Jobs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Meet the Staff</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Trending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TXST Campus Master Plan approved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Marcos begins enforcing can ban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Marcos Police Department investigating fatal hit-and-run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Hays County Jail implements Narcan vending machine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God: Behind the man, myth, legend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Aquifer enters Stage 5 water restrictions for the first time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votes to deny ceasefire resolution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'Sinners' bites into history and culture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installs temporary summer fences at Rio Vista Park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TXST implements new summer pay policy for professors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interested in submitting News, click here. Submit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TO THE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interested in submitting a Letter to the Editor, click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city-council</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features</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san-marcos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council denies additional license plate surveillance cameras, hears presentation 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Lesdy Hernandez, News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8,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File Photo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June 3 meeting, the San Marcos City Council denied the addition of license plate recognition surveillance cameras.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Marcos Police Department seeked a contract amendment with Flock Group Inc., an automotive safety equipment manufacturer, for the addition of LPR equipment and software for a cost of $124,068.49 for the first year with the option to renew the contract for three one-year extensions.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currently 14 LPR surveillance cameras in San Marcos and if approved, the contract would allow the addition of 19 LPR surveillance cameras for a cost of $77,000.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Flock Safety website, data collected by Flock Safety is stored for a 30-day retention period with customers holding complete ownership of the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"Keeping our city safe and crime free is high on my list of priorities, and we are in a very high crime area with interstate 35 running through our city," San Marcos Resident, Cindy Laird said during the meeting's citizens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citizens shared concerns over how the data collected by the surveillance cameras is used and opposed the addition of more cameras around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reason that San Marcos needs to have 33 flock cameras the city of Austin, with the population tenfold of that of San Marcos only has 40 and allowing our police department to operate 33 cameras, just seven less than Austin, which I learned today is the city with the most Flock cameras in the state, is complete overreach," San Marcos resident, Sam Benavides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Councilmember Amanda Rodriguez emphasized the importance behind understanding how this technology is being utilized and asked the council to vote against the expansion of the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recommended further conversation with SMPD or Flock representatives before any action is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things as it was mentioned earlier, that were once never thought to be permissible and now are, we are seeing people literally being disappeared off of our streets, and they are not doing that without the help of things like what we're talking about today." Rodriguez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5-to-2 vote, the expansion of the contract was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also received a presentation and held a public hearing for a Preferred Scenario Amendment and associated zoning change to construct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request made by Arbrust &amp; Brown, PLLC on behalf of Highlander SM One, LLC and Donald and Germaine Tuff would set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approximately 199.49 acres of land generally located on the western side of Francis Harris 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meeting, citizens shared their concerns over the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and emphasized the dangers that they can pose for the city's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river and drought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responsible for making a life changing decision that will affect all of our futures, especially mine. I don't want to live next to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I will never be able to duplicate my home of the last 25 years, there is nothing like it anywhere, nothing within two hours of San Marcos is similar to what we have and to what my neighbors have," San Marcos resident Tori Martin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Virginia Parker, executive director of the San Marcos River Foundation, said SMRF is currently tracking seven proposed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San Marcos River watershed and would not be taking a stance on the ordinance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can say is this 904 Francis Harris would be connected to the Hays Energy Power Plant, which is an important point, because that power plant currently uses 1.5 million gallons a day of treated wastewater from the city of San Marcos, nobody knows how much water the creation of power actually takes." Parker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will receive the first reading and act on this item during its July 1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Marcos City Council meets at 6 p.m. every first and third Tuesday of each month. For more information, visit its website.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(92%); BASKETBALL (90%); CITIES (90%); CITY GOVERNMENT (90%); COLLEGE &amp; UNIVERSITY PROFESSORS (90%); COLLEGES &amp; UNIVERSITIES (90%); COUNTY GOVERNMENT (90%); FILM (90%); HUMANITIES &amp; SOCIAL SCIENCE (90%); MEN'S SPORTS (90%); NEWS BRIEFS (90%); REGIONAL &amp; LOCAL GOVERNMENTS (90%); STUDENT ORGANIZATIONS (90%); WOMEN'S SPORTS (90%); BASEBALL (89%); COUNTIES (89%); HIT &amp; RUN (89%); NEGATIVE NEWS (89%); RUNNING (89%); SOCCER (89%); SOFTBALL (89%); SURVEILLANCE (89%); TRACK &amp; FIELD (89%); VOLLEYBALL (89%); ELECTIONS (78%); WATER RIGHTS (78%); CUSTOMS &amp; CULTURAL HERITAGE (77%); ELECTION CRIME (77%); POLICE FORCES (77%); SURVEILLANCE TECHNOLOGY (77%); CORRECTIONS (72%); CRIMINAL INVESTIGATIONS (72%); HISTORY (72%); LEGISLATIVE VOTING (72%); WAR &amp; CONFLICT (71%); WATER CONSERVATION (64%); WATER CRISES &amp; SHORTAGES (64%); AQUIFERS &amp; WATERSHEDS (60%); OVERDOSE ANTIDOTES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NAICS516210 MEDIA STREAMING DIST SVCS, SOCIAL NETWORKS, AND OTHER MEDIA NETWORKS AND CONTENT PROVIDERS (58%); SIC7374 COMPUTER PROCESSING &amp; DATA PREPARATION &amp; PROCESSING SERVICES (58%); COLLEGE &amp; UNIVERSITY PROFESSORS (90%); COLLEGES &amp; UNIVERSITIES (90%); FILM (90%); INTERNET AUDIO (90%); MUSEUMS &amp; GALLERIES (89%); PODCASTING (89%); WATER RIGHTS (78%); CAMERAS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(72%); WATER CONSERVATION (64%); OVERDOSE ANTIDOTES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(92%); San Marcos;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City council denies additional license plate surveillance cameras, hears presentation on data center development project</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council denies additional license plate surveillance cameras, hears presentation on data center development project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