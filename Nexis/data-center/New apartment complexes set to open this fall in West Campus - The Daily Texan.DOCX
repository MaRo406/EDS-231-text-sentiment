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New apartment complexes set to open this fall in West Campus - The Daily Texan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Texan: University of Texas - Austin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2021 Wednesday</w:t>
      </w:r>
    </w:p>
    <w:p>
      <w:pPr>
        <w:keepNext w:val="0"/>
        <w:spacing w:after="0" w:line="240" w:lineRule="atLeast"/>
        <w:ind w:right="0"/>
        <w:jc w:val="both"/>
      </w:pPr>
      <w:bookmarkStart w:id="0" w:name="Bookmark_18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Katy Nelson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Abilene Embraces Tech Revolution with new AI </w:t>
      </w:r>
      <w:r>
        <w:rPr>
          <w:rFonts w:ascii="arial" w:eastAsia="arial" w:hAnsi="arial" w:cs="arial"/>
          <w:b/>
          <w:i/>
          <w:strike w:val="0"/>
          <w:noProof w:val="0"/>
          <w:color w:val="000000"/>
          <w:position w:val="0"/>
          <w:sz w:val="20"/>
          <w:u w:val="single"/>
          <w:vertAlign w:val="baseline"/>
        </w:rPr>
        <w:t>Data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of Justice sues West Campus property management company for rent-fixing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films to watch in honor of Dr. Martin Luther King Jr.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Content creator, acting student Natalie Tran uses attention from viral satire to facilitate professional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 President Jay Hartzell to step down from role in May, lead Southern Methodist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Classifieds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Gated Spacious 2-Bedroom 2-Bath Condo by UT - $1,695January 17, 2025Your classified listing could be here!October 4,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City</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Uncategorized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apartment complexes set to open this fall in West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Katy Nelson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3,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Kirsten Hahn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new West Campus apartment buildings will open to students for the fall semester.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apartment complexes are reaching out to students with special deals and lease agreements for the coming fall semester, some students plan to move into new buildings that are currently under construction or recently opened.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Undeclared freshman Katrina Lowther said she is planning on living at Villas on Rio, which opens in August, next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Rio offers a unique sort of modern twist to student housing," Lowther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Villas on Rio has two sister locations within West Campus: Villas on Nueces and Villas at San Gabriel. While both offer locations featuring lush living spaces and expansive amenities, Brad Zucker, president of Villas Student Housing, said they have recieved negative reviews on apps such as Yelp that describe issues involving broken stoves, washers and poor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"99% of the bad reviews were driven because in our first year, we had a couple weeks delay in construction, and so people were really upset," Zucker said. "Now it's stabilized and running properly."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Torre will open in August and is a newcomer to the West Campus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according to Torre's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worked great together this past year, and they have developed an amazing product," Torre manager Katy Pinegar said. "We're really excited to get out first in the market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complexes offer a variety of living spaces such as one-bedroom studio apartments and townhomes with spiral staircases and smart technology, according to the apartments' websites.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properties did not provide specific answers when asked about price ranges for their units but said they had affordable options. A two-bedroom apartment rents for approximately $1,400 at Villas, according to an email obtained by The Daily Texan regarding apartment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so many different floor plans, so it really depends on what that person is looking for," Pinegar said. "We do have rates as low as $700 and then go up from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Villas on Rio specifically features an affordability plan on their website with the option of making a one-bedroom floor plan available for two, reducing the cost while still providing residents with their own individual spaces.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offer virtual tours to potential residents on their websites to show amenities and floor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try to fit the needs of any student that does come in," Pinegar said.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STUDENT HOUSING (90%); STUDENTS &amp; STUDENT LIFE (90%); RATINGS &amp; REVIEWS (86%); LAW ENFORCEMENT (78%); MANAGERS &amp; SUPERVISORS (78%); PROPERTY PRICES (78%); SMART TECHNOLOGY (78%); HOME PRICES (77%); AGREEMENTS (73%); JUSTICE DEPARTMENTS (73%); LEASE AGREEMENTS (73%); TECHNOLOGY (73%); RESIGNATIONS (72%); CONSTRUCTION DELAYS &amp; STOPPAGES (67%); PRICES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MULTIFAMILY REAL ESTATE (90%); RENTAL PROPERTY (90%); RESIDENTIAL PROPERTY (90%); NEW CONSTRUCTION (89%); PROPERTY MANAGEMENT (89%); CONDOMINIUMS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(78%); PROPERTY PRICES (78%); RESIDENTIAL RENTAL PROPERTY (78%); SMART TECHNOLOGY (78%); CONSTRUCTION (77%); HOME PRICES (77%); TOWNHOUSES (77%); LEASE AGREEMENTS (73%); CONSTRUCTION DELAYS &amp; STOPPAGES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AUSTIN, TX, USA (89%); TEXAS, USA (94%); Austin; TX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New apartment complexes set to open this fall in West Campus - The Daily Texan</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apartment complexes set to open this fall in West Campus - The Daily Texan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87">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