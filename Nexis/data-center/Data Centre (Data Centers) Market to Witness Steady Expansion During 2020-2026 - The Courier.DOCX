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Data Centre (</w:t>
      </w:r>
      <w:r>
        <w:rPr>
          <w:rFonts w:ascii="arial" w:eastAsia="arial" w:hAnsi="arial" w:cs="arial"/>
          <w:b/>
          <w:i w:val="0"/>
          <w:strike w:val="0"/>
          <w:noProof w:val="0"/>
          <w:color w:val="000000"/>
          <w:position w:val="0"/>
          <w:sz w:val="28"/>
          <w:u w:val="none"/>
          <w:vertAlign w:val="baseline"/>
        </w:rPr>
        <w:t>Data Centers</w:t>
      </w:r>
      <w:r>
        <w:rPr>
          <w:rFonts w:ascii="arial" w:eastAsia="arial" w:hAnsi="arial" w:cs="arial"/>
          <w:b/>
          <w:i w:val="0"/>
          <w:strike w:val="0"/>
          <w:noProof w:val="0"/>
          <w:color w:val="000000"/>
          <w:position w:val="0"/>
          <w:sz w:val="28"/>
          <w:u w:val="none"/>
          <w:vertAlign w:val="baseline"/>
        </w:rPr>
        <w:t>) Market to Witness Steady Expansion During 2020-2026 - The Courier</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Courier: Monmouth University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27, 2021 Wednesday</w:t>
      </w:r>
    </w:p>
    <w:p>
      <w:pPr>
        <w:keepNext w:val="0"/>
        <w:spacing w:after="0" w:line="240" w:lineRule="atLeast"/>
        <w:ind w:right="0"/>
        <w:jc w:val="both"/>
      </w:pPr>
      <w:bookmarkStart w:id="0" w:name="Bookmark_70"/>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University Wire</w:t>
      </w:r>
    </w:p>
    <w:p>
      <w:pPr>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2021 UWIRE via U-Wire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680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worldwideData Centre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Industry added by Regal Intelligence on the basis of the year 2020. This market report covers manufacturers (including international and domestic manufacturers), suppliers and suppliers, regions, product type, product variances, and application for the forecast period.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study provides information on past and current market trends and developments, factors, capacities, technologies, and changes in market capital structure Data Centre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Market. The study will assist market participants and market consultants to understand the continuing structure of the market.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report provides a brief market overview by examining various industry definitions and classifications. Moreover, the applications of the Data Centre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industry and the chain structure are provided by a thorough market research perspective. Furthermore, the main strategic market activities launched by key stakeholders, including product developments, mergers, and acquisitions, partnerships, etc., are discussed in this report.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most important manufacturers included in this report are:</w:t>
      </w:r>
    </w:p>
    <w:p>
      <w:pPr>
        <w:keepNext w:val="0"/>
        <w:numPr>
          <w:numId w:val="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Oracle IBM NTT Communications AWS Google Microsoft Digital Realty Hewlett Packard Enterprise Equinix</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Important Types covered in this report are</w:t>
      </w:r>
    </w:p>
    <w:p>
      <w:pPr>
        <w:keepNext w:val="0"/>
        <w:numPr>
          <w:numId w:val="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 xml:space="preserve">In-House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Colocation Wholesale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Dedicated Hosting Managed Hosting Shared Hosting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Important End Users covered in this report are</w:t>
      </w:r>
    </w:p>
    <w:p>
      <w:pPr>
        <w:keepNext w:val="0"/>
        <w:numPr>
          <w:numId w:val="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IT Company BFSI Educational Institution Government Others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Check out Sample Report at https://www.regalintelligence.com/request-sample/198092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market report provides a five-year trend analysis, compared to the previous year's baseline analysis and analysis, which highlights the size, volume, and market share of key regions. Data Centre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Market was segmented across regions ofNorth America, Asia-Pacific, Europe, and ROW.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the market includes a chapter on the product portfolio that details production, turnover, price, and market share, and growth rate on the basis of product diversification. Moreover, the report examines sales volume, market share, and growth rate on the basis of applications/end-users for each application. The Product diversification also involves SWOT and PEST analysis to understand the regional product segmentation market.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report provides information on market segmentation by type, application and region as a whole. The report focuses on development policies and plans, government regulations, production processes, and cost structures.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also covers technical data, analysis of manufacturing facilities, and analysis of raw material sources of the Data Centre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as well as explains which product has the highest penetration, their profit margins, as well as R&amp;D status. Market analysis also includes a competitive landscape of the market, the history of market development, and major development trends.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Table of Content (ToC) at a glance: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Chapter 1: An Overview of the market comprises the Definition, Specifications, and Classification of Data Centre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market, Features, Scope, and Applications.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Chapter 2: Analysis of Product Cost and Prices: Structure of Manufacturing Cost, Cost of Raw Material and Suppliers, Manufacturing Process, Structure of the Industry Chain.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Chapter 3: Market Demand and Supply Analysis which includes, Capacity and Commercial Production Date, Manufacturing Plants Distribution, R&amp;D Status and Technology Source, Analysis of Raw Materials Sources.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Chapter 4: Forces that keep the marketplace going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Chapter 5 and 6: Regional Market Analysis that includes North America, Europe, China, Japan, Southeast Asia, and India, Data Centre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Market Analysis (by Type).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Chapter 7 and 8: Industrial structure/set-up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Chapter 9: Analysis of Market Trends, Regional Market Trends, Market Trend according to Product Type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Chapter 10: Data Centre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sales channel, distributors, retailers, dealership, Research Findings and Conclusion, appendix and data source.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Get Special Discount@ https://www.regalintelligence.com/check-discount/198092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 You."</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BUSINESS REPORTS &amp; FORECASTS (90%); NEWS BRIEFS (90%); TRENDS (90%); COMPANY PROFITS (78%); COMPANY STRATEGY (78%); DATA ANALYTICS (78%); EDUCATION SYSTEMS &amp; INSTITUTIONS (78%); FINANCIAL RESULTS (78%); MARKET RESEARCH REPORTS (78%); PRICES (78%); SALES FIGURES (78%); PRODUCT DEVELOPMENT (77%); WHOLESALE TRADE FIGURES (77%); PRODUCT MANAGEMENT (74%); MANUFACTURING FACILITIES (73%); WHOLESALE SECTOR PERFORMANCE (73%); WHOLESALE PRICES (71%); GOVERNMENT &amp; PUBLIC ADMINISTRATION (70%); MERGERS (68%); MERGERS &amp; ACQUISITIONS (53%)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GOOGLE LLC (55%);  MICROSOFT CORP (55%);  HEWLETT PACKARD ENTERPRISE CO (55%)</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MSFT (NASDAQ) (55%); HPE (NYSE) (55%)</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NAICS519130 INTERNET PUBLISHING &amp; BROADCASTING &amp; WEB SEARCH PORTALS (55%); NAICS511210 SOFTWARE PUBLISHERS (55%); SIC7372 PREPACKAGED SOFTWARE (55%); NAICS541512 COMPUTER SYSTEMS DESIGN SERVICES (55%); NAICS334111 ELECTRONIC COMPUTER MANUFACTURING (55%); SIC7373 COMPUTER INTEGRATED SYSTEMS DESIGN (55%); SIC3571 ELECTRONIC COMPUTERS (55%); MANUFACTURING (92%);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(90%); MARKET RESEARCH (89%); MARKET RESEARCH &amp; ANALYSIS (89%); MARKET SEGMENTATION (89%); MARKET SHARE (88%); DATA ANALYTICS (78%); EDUCATION SYSTEMS &amp; INSTITUTIONS (78%); INDUSTRIAL PROPERTY (78%); MANUFACTURING TECHNOLOGY (78%); MARKET RESEARCH REPORTS (78%); RETAIL &amp; WHOLESALE TRADE (78%); WHOLESALERS (78%); WHOLESALE TRADE FIGURES (77%); MANUFACTURING FACILITIES (73%); WHOLESALE SECTOR PERFORMANCE (73%); WHOLESALE PRICES (71%)</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ASIA (79%); EUROPE (79%); West Long Branch; NJ</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28, 2021</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Data Centre (Data Centers) Market to Witness Steady Expansion During 2020-2026 - The Courier</w:t>
          </w:r>
        </w:p>
      </w:tc>
    </w:tr>
  </w:tbl>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nsid w:val="00000002"/>
    <w:multiLevelType w:val="multilevel"/>
    <w:tmpl w:val="00000002"/>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nsid w:val="00000003"/>
    <w:multiLevelType w:val="multilevel"/>
    <w:tmpl w:val="00000003"/>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 w:numId="2">
    <w:abstractNumId w:val="1"/>
  </w:num>
  <w:num w:numId="3">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arial" w:eastAsia="arial" w:hAnsi="arial" w:cs="arial"/>
      <w:sz w:val="20"/>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numbering" Target="numbering.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Centre (Data Centers) Market to Witness Steady Expansion During 2020-2026 - The Courier</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70">
    <vt:lpwstr>Doc::urn:hlct:16|contextualFeaturePermID::1519360</vt:lpwstr>
  </property>
  <property fmtid="{D5CDD505-2E9C-101B-9397-08002B2CF9AE}" pid="4" name="LNDeliveryID">
    <vt:lpwstr>281352052</vt:lpwstr>
  </property>
  <property fmtid="{D5CDD505-2E9C-101B-9397-08002B2CF9AE}" pid="5" name="UserPermID">
    <vt:lpwstr>urn:user:PA184731157</vt:lpwstr>
  </property>
</Properties>
</file>