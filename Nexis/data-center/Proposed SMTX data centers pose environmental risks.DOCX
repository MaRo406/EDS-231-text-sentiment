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Proposed SMTX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pose environmental risks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University Star: Texas State University - San Marcos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keepNext w:val="0"/>
        <w:spacing w:after="0" w:line="240" w:lineRule="atLeast"/>
        <w:ind w:right="0"/>
        <w:jc w:val="both"/>
      </w:pPr>
      <w:bookmarkStart w:id="0" w:name="Bookmark_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Bencivengo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Signup</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Crime Breaking San Marcos Legislation University Student Government City Council Hays County Commissioners Court Faculty Senate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 Speak On It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 Podcasts In Orbit Star Sports Other</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24-25 Rack Locations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 Join the Star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Crime Breaking San Marcos Legislation University Student Government City Council Hays County Commissioners Court Faculty Senate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 Speak On It</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 Podcasts In Orbit Star Sports Other</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24-25 Rack Locations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 Join the Star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san-marcos In Brief Breaking Elections Crime University City-Council</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Fine-Arts Music This Weekend on The Town</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Soccer Golf Softball Tennis Men's Basketball Women's Basketball Volleyball Track and Field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Senior-30 Columns Editorials Talk it Out</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Classifieds Media Kit 24-25 Rack Locations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Jobs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Meet the Staff</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Trending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TXST investigates vandalism on campus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TXST responds to backlash on Bobcat Shuttles transporting individuals to anti-Trump protest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 to open new location in San Marcos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people arrested in multi-agency raid in Dripping Springs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Posner, ACRAZE and more to headline River Fest 2025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Texas State students face change in immigration status amid ongoing revocations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Appeals court overturns San Marcos' marijuana decriminalization ordinance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TXST chooses fraternity tradition over student safety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Capitol: House Bill 2548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Government candidates face criticism during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News, click here. 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TO THE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a Letter to the Editor, click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columns</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Proposed SMTX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pose environmental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Bencivengo, Assistant Opinions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22,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Zainab Alhatri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major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were proposed in the San Marcos area. One by Armbrust &amp; Brown, PLLC, on behalf of Highlander SM One LLC and Donald and Germaine Tuff, and the other by CloudBurst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projects currently vary in their level of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San Marcos threaten the region's stability by straining limited water resources and increasing energy usage, costs that far exceed short-term economic gains.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a facility that houses computer systems and associated components, according to IBM.  The centers are used to store, process and distribute large amounts of digital information.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require constant power, cooling and vast computational power to handle complex workloads associated with artificial intelligence.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computing requires a huge amount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and those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far more than just energy. They involve carbon emissions, water usage, electronic waste and intensive hardware," Heena Rathore, assistant professor of computer science,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demand for artificial intelligence increases, so does the resource demand and environmental footprint.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single query demands serious computational power. Multiply that by millions every second, and the environmental impact becomes significant. That's why there's so much debate, especially here in San Marcos," Rathore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increased demand raises significant concerns, particularly in water usage. Large-scale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average approximately 550,000 gallons per day, equal to about 4,200 people's typical daily water usage. With a population of 71,569 residents, a single large-scale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account for nearly 12.5% of San Marcos' daily water intake, according to Executive Director of The Meadows Center for Water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at Texas State University, Robert Mace. In a city where water shortages are projected by 2047, water usage must be consciously considered.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realize the amount of water these facilities can use for cooling," Rathore said. "In Texas, with our climate and water issues, that's a serious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Highlander developers have proposed using water supplied by the San Marcos River and Carrizo-Wilcox Aquifer, with Crystal Clear Special Utility District approving water usage equal to that of a single-family residence.  The company has also indicated it will use a closed-loop system, where water is recycled throughout the facility,  to minimize water consumption. However, the developers have not indicated whether this low water usage would go beyond the initial phase of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closed-loop systems are not perfect and require water lost by evaporation and leakages to be replenished. Cloudburst has yet to disclose where it plans to source its water. This uncertainty is amplified by the ongoing drought of San Marcos and the broader Hill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usage is another point of concern, with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requiring high energy consumption.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CloudBurst's proposal is perhaps the most concerning, with the company announcing plans to power its 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with a 1.2 gigawatt natural-gas plant, supplied by a 10-year contract with Energy Transfer's Oasis Pipeline. 1.2 GW is enough to power one million homes, and more than the energy demands of the entire Austin metro area in a single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would burn natural gas constantly, releasing harmful pollutants into the atmosphere. These pollutants contribute to the formation of smog, the development of acid rain and significantly increase the risk of respiratory and cardiovascular illnesses in the local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the potential to bring jobs and technological investment to San Marcos, the current proposals raise serious concerns. Tech companies like Google and Microsoft have made strides, Google's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now 1.8 times more energy efficient, and Microsoft reported 90% server recyclability in 2024. However, the proposed centers are currently far behind this standard.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right safeguards, oversight, and sustainability commitments, these facilities could bring meaningful economic and technological benefits. But the current proposals fall short, ignoring local stakeholders and overlooking serious environmental risks.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against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Rathore said. "But it has to be responsible growth. The companies need to be transparent and accountable to the people who will live with the consequences."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BASKETBALL (90%); COLLEGE &amp; UNIVERSITY PROFESSORS (90%); COLLEGES &amp; UNIVERSITIES (90%); FILM (90%); HUMANITIES &amp; SOCIAL SCIENCE (90%); MEN'S SPORTS (90%); REGIONAL &amp; LOCAL GOVERNMENTS (90%); REPORTS, REVIEWS &amp; SECTIONS (90%); STUDENT ORGANIZATIONS (90%); WOMEN'S SPORTS (90%); BASEBALL (89%); CITY GOVERNMENT (89%); CRIME, LAW ENFORCEMENT &amp; CORRECTIONS (89%); EDITORIALS &amp; OPINIONS (89%); LEGISLATION (89%); NEWS BRIEFS (89%); SAFETY (89%); SOCCER (89%); SOFTBALL (89%); STUDENTS &amp; STUDENT LIFE (89%); TRACK &amp; FIELD (89%); VOLLEYBALL (89%); ELECTIONS (78%); APPEALS (77%); ARRESTS (77%); CITIES (77%); COUNTIES (77%); COUNTY GOVERNMENT (77%); DECRIMINALIZATION (77%); ORDINANCES (77%); SCHOOL SAFETY &amp; SECURITY (73%); STUDENT FRATERNITIES &amp; SORORITIES (73%); VANDALISM (73%); APPEALS COURTS (72%); APPELLATE DECISIONS (72%); ELECTION CRIME (72%); LAW COURTS &amp; TRIBUNALS (72%); MARIJUANA REGULATION &amp; POLICY (72%); NATIONAL SECURITY &amp; FOREIGN RELATIONS (72%); CANNABIS (60%); IMMIGRATION (50%); IMMIGRATION, CITIZENSHIP &amp; DISPLACEMENT (50%); MARIJUANA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(58%); SIC7374 COMPUTER PROCESSING &amp; DATA PREPARATION &amp; PROCESSING SERVICES (58%); COLLEGE &amp; UNIVERSITY PROFESSORS (90%); COLLEGES &amp; UNIVERSITIES (90%); FILM (90%); INTERNET AUDIO (90%); PODCASTING (89%); MARIJUANA REGULATION &amp; POLICY (72%); CANNABIS (60%); MARIJUANA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(93%); San Marcos;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Proposed SMTX data centers pose environmental risks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SMTX data centers pose environmental risks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