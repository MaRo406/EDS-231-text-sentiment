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AdaniConneX, a new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Joint Venture formed Between Adani Enterprises and EdgeConneX, to Empower Digital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w:t>
      </w:r>
    </w:p>
    <w:p>
      <w:pPr>
        <w:keepNext w:val="0"/>
        <w:spacing w:after="0" w:line="240" w:lineRule="atLeast"/>
        <w:ind w:right="0"/>
        <w:jc w:val="both"/>
      </w:pPr>
      <w:bookmarkStart w:id="0" w:name="Bookmark_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AHMEDABAD, India &amp; HERNDON, Va., Feb. 22, 2021 /PRNewswire/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AdaniConneX to provide full range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across India from Hyperscale Campuses to Hyperlocal Edge facilities leveraging EdgeConneX's global expertise.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JV to provide high-quality, sustainable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leveraging Adani's expertise in full-stack energy management, renewable power, real estate and experience in managing large infrastructure projects.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EdgeConneX, as a leading technology driven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 with 50 facilities in over 30 markets, will provide its expertise in rapidly building out and operating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around the world.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JV will focus on building a network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 starting with Chennai, Navi Mumbai, Noida, Vizag and Hyderabad markets. Development and construction at these sites have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Adani Enterprises, the flagship company of the Adani Group, one of India's largest multi-infrastructure organizations and EdgeConneX, a leading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 with 50 facilities in 30 markets around the world, today announced the establishment of a 50:50 joint venture. The JV will develop and operate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throughout India, leveraging the two partners complementary expertise and capabilities. To address the rapidly growing need for high- quality and reliable IT infrastructure both organizations are committed to investing significant capital into the joint venture over the next decade to build out India's leading green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full 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AdaniConneX will also develop a portfolio of Edge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strategically located throughout India that will support the need for more proximate capacity. These Edge sites are designed and planned to easily scale with demand and become full 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Importantly, this pan-Indian platform of hyperscale and hyperlocal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largely be powered by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trusted provider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to some of the largest and most demanding service providers in the world, EdgeConneX brings extensive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expertise and industry-leading technology solutions to the 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Adani, we have the ideal partner in India," saidRandy Brouckman, CEO of EdgeConneX. "They possess the necessary capabilities and unique expertise in India required to build out critical digital infrastructure that can best support our customers across the entire country. We look forward to investing in the digital economy of India and meeting our customers' needs throughout the region in collaboration with Adani."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will leverage Adani's expertise in full-stack energy management, renewable power and real estate development, as well as its experience in building and managing large infrastructure projects throughout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manifestations of our Honorable Prime Minister's Digital India vision is the speed with which the entire Indian population has come online and the subsequent continued exponential growth in data consumption," saidGautam Adani, Chairman of the Adani Group. "India currently has one of world's largest data subscriber population and to address the need for a reliable infrastructure to support Cloud, Content, Network, IoT, 5G, AI and enterprise requirements,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fundamental infrastructure need of a nation. The Adani Group brings to the table a unique combination of green power, real estate expertise, access to undersea cable landing stations, and several nodes across the country that will serve as edge locations. In addition to EdgeConneX's domain expertise and cutting-edge technology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we have been very impressed with the agility they bring to the joint 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AdaniConneX JV will focus on building a network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 starting with the Chennai, Navi Mumbai, Noida, Vizag and Hyderabad markets. Development and construction at these sites have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EdgeConneX - EdgeConneX provides a full range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worldwide, from Hyperlocal to Hyperscale, from purpose-built to build-to-order, working closely with our customers to offer choice in location, scale, and type of facility. Delivering flexibility, connectivity, proximity, and value, EdgeConneX is a global leader in anytime, anywhere, any 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 for a diverse portfolio of industries including Content, Cloud, Networks, Gaming, Automotive, SaaS, IoT, HPC, Security, and more. For more information, visit: https://www.edgeconnex.com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Adani Enterprises - Adani Enterprises Limited is the flagship company of Adani Group, one of India's largest multi-infrastructure organisations. Over the years, Adani Enterprises has focused on building emerging infrastructure businesses, contributing to nation-building and divesting them into separate listed entities. Having successfully built unicorns like Adani Transmission, Adani Power, Adani Ports &amp; SEZ, Adani Green Energy and the recently formed Adani Gas, the company has contributed significantly to make the country self-reliant with our current portfolio of robust businesses. The next generation of its strategic business investments are centered on the fields of solar PV manufacturing, airport management,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&amp; technology parks, and water infrastructure. Following these principles has led to very strong returns to our shareholders. A one-rupee investment in Adani Enterprises, which was the group's first IPO in 1994, has returned over 800X. For more information, visit: www.adanienterprises.com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multimedia:http://www.prnewswire.com/news-releases/adaniconnex-a-new-</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-joint-venture-formed-between-adani-enterprises-and-edgeconnex-to-empower-digital-india-301232975.html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EdgeConneX</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JOINT VENTURES (99%); GREEN IT (90%); ALLIANCES &amp; PARTNERSHIPS (89%); RENEWABLE ENERGY INDUSTRY (89%); ASSOCIATIONS &amp; ORGANIZATIONS (88%); DIGITAL ECONOMY (77%); REAL ESTATE DEVELOPMENT (76%); CRITICAL INFRASTRUCTURE (71%); EXECUTIVES (71%); CUSTOMER SERVICE (68%); PRIME MINISTERS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ADANI ENTERPRISES LTD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ADANIENT (NSE)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NAICS523130 COMMODITY CONTRACTS DEALING (92%); SIC5051 METALS SERVICE CENTERS &amp; OFFICES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CONSTRUCTION (90%); GREEN IT (90%); ALTERNATIVE &amp; RENEWABLE ENERGY (89%); HEAVY &amp; CIVIL CONSTRUCTION (89%); REAL ESTATE (89%); RENEWABLE ENERGY INDUSTRY (89%); DIGITAL ECONOMY (77%); ENERGY &amp; UTILITIES (76%); REAL ESTATE DEVELOPMENT (76%); REAL ESTATE INVESTING (76%); COMPUTING &amp; INFORMATION TECHNOLOGY (73%); EDGE COMPUTING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AHMEDABAD, GUJARAT, INDIA (74%); CHENNAI, TAMIL NADU, INDIA (73%); HYDERABAD, ANDHRA PRADESH, INDIA (73%); MUMBAI, MAHARASHTRA, INDIA (73%); VIRGINIA, USA (79%); INDIA (99%);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AdaniConneX , a new Data Center Joint Venture formed Between Adani Enterprises and EdgeConneX, to Empower Digital India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AdaniConneX , a new Data Center Joint Venture formed Between Adani Enterprises and EdgeConneX, to Empower Digital India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