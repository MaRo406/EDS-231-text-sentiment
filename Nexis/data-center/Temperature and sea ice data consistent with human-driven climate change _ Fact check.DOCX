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Temperature and sea ice data consistent with human-driven climate change | Fact check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5:08 PM EST</w:t>
      </w:r>
    </w:p>
    <w:p>
      <w:pPr>
        <w:keepNext w:val="0"/>
        <w:spacing w:after="0" w:line="240" w:lineRule="atLeast"/>
        <w:ind w:right="0"/>
        <w:jc w:val="both"/>
      </w:pPr>
      <w:bookmarkStart w:id="0" w:name="Bookmark_2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&amp; ANTARCTIC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S. Petersen,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claim: Sea ice and temperature data show climate change is a hoax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Jan. 29 Facebook post (direct link, archive link) shows heat maps of the U.S. and makes a series of claims about climate and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cooling was real from 1944 to 1982," reads text in the post. "Global warming was real from 1983 to 2006. Since 2007, sea ice has been expanding at both poles. 2021 was the coldest winter ever recorded in Antarctica. The Earth goes through cycles which aren't caused by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also states that January 1990 was warmer than 2025 and asks "a climate hoaxer" for an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was shared more than 2,000 times in two weeks.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from the Fact-Check Team:</w:t>
      </w:r>
      <w:r>
        <w:rPr>
          <w:rFonts w:ascii="arial" w:eastAsia="arial" w:hAnsi="arial" w:cs="arial"/>
          <w:b w:val="0"/>
          <w:i w:val="0"/>
          <w:strike w:val="0"/>
          <w:noProof w:val="0"/>
          <w:color w:val="000000"/>
          <w:position w:val="0"/>
          <w:sz w:val="20"/>
          <w:u w:val="none"/>
          <w:vertAlign w:val="baseline"/>
        </w:rPr>
        <w:t>How we pick and research claims | Email newsletter | Facebook page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rating: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Extensive evidence, including global temperature and sea ice data, shows that Earth's climate is changing due to human activity. The post includes inaccurate information about global temperature and sea ice trends.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Inaccurate and misleading data in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 claims in the post, Earth warmed from 1944-1982 and from 1983-2006, according to National Oceanic and Atmospheric Administration data. Warming also continued beyond 2006 to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NOAA's entire data set is taken into account, the agency reports a global land surface warming trend of 0.18 degrees per decade from 1850-2024.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ice extent, or area, has not expanded at either pole since 2007, Walter Meier, a research scientist at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told USA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 ice extent) trends for the Arctic and Antarctic are negative since 2007," he said in an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downward trend in the Arctic does not meet a statistical significance threshold for many months, mainly due to the relatively short timeframe, Meier said. However, the trend is significant for all months in the Antarctic due to a downward shift that began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needs to be cautious about making too strong of conclusions from a relatively short time," he added. "There is still variability and it would not be surprising to have periods with a positive trend over a number of years even as the longer-term trend remains negative. Also, for the Arctic, the period since 2007 has been marked by much thinner ice, so it is not only extent that has been low, but the overall volume and mass of the Arctic sea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entire satellite record is taken into account, Arctic sea ice extents have declined significantly since the late 1970s, but there is no clear trend for Antarctic sea ice, USA TODAY previously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also claims that Antarctica experienced its coldest winter on record in 2021, which isn't quite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continent experienced its coldest "polar darkness period" (April-September) that year, Theodore Scambos, an Antarctic researcher at the University of Colorado, told USA TODAY in an email. But its coldest winter (June-August) on record was in 2004, followed by 2021.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'Green' energy needs metal. Can we combat climate change while reducing mining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correctly states that January 2025 was colder than January 1990 in the U.S. However, the U.S. warmed overall during that timeframe, according to NOAA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possible because short-term temperatures are influenced by both natural weather fluctuations and human-caused climate change, as USA TODAY previously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January has warmed about 0.12 degrees per decade since 1990, according to NOAA. Annual temperatures have warmed around 0.46 degrees per decade since 1990.</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Extensive evidence Earth's climate changing due to human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Extensive scientific evidence shows Earth's climate is changing. In addition to global warming trends and Arctic sea ice loss, this evidence includes: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Melting glaciers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Changing precipitation patterns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Shrinking snowpack in the western U.S.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Sea level rise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increase in the frequency of heat waves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Melting ice sheets in Antarctica and Greenland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Changes in the ranges of animal species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Changes to plant bloom times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increase in flooding events due to sea level rise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Local and global extinctions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Can we count on renewable energy? Four ways wind, solar and water can power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Earth's climate has changed throughout its history for natural reasons, there are multiple ways scientists can tell modern climate change is driven by the release of greenhouse gases associated with land use change and burning fossil fuels, USA TODAY previously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have shown that greenhouse gases, such as CO2, cause warming by delaying the escape of heat into space and that the concentration of greenhouse gases in Earth's atmosphere has been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also tell that the increase in CO2 and other greenhouse gases is due to human activity because the amount of excess atmospheric CO2 matches the amount that has been released by humans (once natural processes are accounted for) and because atmospheric CO2 contains a disproportionately high amount of the type of carbon found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warming we see matches what we expect based on the increased CO2 we've added," Josh Willis, a NASA climate scientist, previously told USA TODAY. "The timing of the warming matches the timing of the CO2 increase caused by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reached out to the Facebook user who shared the post for comment but did not immediately receive a response.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Our fact-check sources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Walter Meier, Feb 10, Email exchange with USA TODAY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Theodore Scambos, Feb. 11, Email exchange with USA TODAY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Gavin Schmidt, Feb. 11, Email exchange with USA TODAY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NASA Vital Signs of the Planet, accessed Feb. 11, Global temperature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NASA Vital Signs of the Planet, accessed Feb. 11, Ice sheets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NASA Vital Signs of the Planet, accessed Feb. 11, Sea level</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NASA Vital Signs of the Planet, accessed Feb. 11, Carbon dioxide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NASA Vital Signs of the Planet, accessed Feb. 11, Arctic Sea Ice Minimum Extent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July 2022, Climate Change Indicators: Heat Waves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February 2023, Climate Change Indicators: Marine Species Distribution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July 2022, Climate Change Indicators: Snowpack</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September 2023, Climate Change Indicators: Coastal Flooding</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April 2021, Climate Change Indicators: Leaf and Bloom Dates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July 2022, Community Connection: Ice Breakup in Three Alaskan Rivers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August 2016, Climate Change Indicators: Glaciers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May 2014, Climate Change Indicators: Bird Wintering Ranges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Environmental Protection Agency, June 2024, Climate Change Indicators: Heavy Precipitation</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Grist, July 19, 2024, Eulogy for a cactus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Washington Post, June 11, 2024, Anatomy of a flood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accessed Feb. 10, Average January Mean Temperature Trends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accessed Feb. 10, Global Time Series (1944-1982)</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accessed Feb. 10, Global Time Series (1983-2006)</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accessed Feb. 11, Global Time Series (2006-2024)</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accessed Feb. 10, Global Time Series (1850-2024)</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accessed Feb. 10, National Time Series (January 1990-2025)</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accessed Feb. 10, National Time Series (Annual 1990-2025)</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NOAA, Oct. 12, 2022, How do we know the build-up of carbon dioxide in the atmosphere is caused by humans?</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Jan. 10, Analysis of sea ice on one December day doesn't disprove climate change | Fact check</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Sept. 13, 2024, Weather happens. Hot August in 1983 doesn't show climate change is a 'hoax' | Fact check</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Jan. 30, Humans are causing modern warming; other things caused past climate change | Fact check</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Dec. 20, 2023, How we know humans are causing warming: A brief history of climate science | Fact check</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Nov. 28, 2022, Fact check: Earth's warming well documented, other planets' climate data limited</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Jan. 20, 2023, Fact check: Global warming caused by greenhouse gas emissions, not mysterious ocean warming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Thank you for supporting our journalism. You can subscribe to our print edition, ad-free app or e-newspaper here.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USA TODAY is a verified signatory of the International Fact-Checking Network, which requires a demonstrated commitment to nonpartisanship, fairness and transparency. Our fact-check work is supported in part by a grant from Meta.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Temperature and sea ice data consistent with human-driven climate change | Fact check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CLIMATOLOGY (91%); CLIMATE CHANGE (90%); EARTH &amp; ATMOSPHERIC SCIENCE (90%); FACT CHECKING (90%); GLOBAL WARMING (90%); INTERNET SOCIAL NETWORKING (90%); OCEANOGRAPHIC &amp; ATMOSPHERIC SERVICES (90%); TRENDS (90%); WEATHER (90%); EXTREME TEMPERATURES (89%); OCEANOGRAPHY (79%); STATISTICS (78%); SCIENCE &amp; TECHNOLOGY (73%); EXPERIMENTATION &amp; RESEARCH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OCEANIC &amp; ATMOSPHERIC ADMINISTRATION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(90%); NAICS516210 MEDIA STREAMING DIST SVCS, SOCIAL NETWORKS, AND OTHER MEDIA NETWORKS AND CONTENT PROVIDERS (58%); SIC7374 COMPUTER PROCESSING &amp; DATA PREPARATION &amp; PROCESSING SERVICES (58%); GLOBAL WARMING (90%); INTERNET SOCIAL NETWORKING (90%); ELECTRONIC PUBLISHING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ARCTIC OCEAN (92%); EARTH (79%); ANTARCTICA (96%); ARCTIC (94%); United States &amp; Antarctica;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Temperature and sea ice data consistent with human-driven climate change | Fact check</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and sea ice data consistent with human-driven climate change | Fact check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