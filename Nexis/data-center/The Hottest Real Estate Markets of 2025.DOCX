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The Hottest Real Estate Markets of 2025</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Griffon News: Missouri Western State College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18, 2025 Tuesday</w:t>
      </w:r>
    </w:p>
    <w:p>
      <w:pPr>
        <w:keepNext w:val="0"/>
        <w:spacing w:after="0" w:line="240" w:lineRule="atLeast"/>
        <w:ind w:right="0"/>
        <w:jc w:val="both"/>
      </w:pPr>
      <w:bookmarkStart w:id="0" w:name="Bookmark_286"/>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University Wire</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UWIRE via U-Wire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1220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2025 is shaping up to be a year of renewed momentum in real estate: despite elevated mortgage rates and home prices, demand is rebounding-and some markets are emerging as standouts amid these new dynamics. Construction Coverage's latest analysis identifies the hottest real estate markets of 2025, utilizing a composite score based on key indicators from Redfin.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Hottest Real Estate Markets of 2025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 hrs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Credit: Stuart Monk / Shutterstock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 turbulent few years of price surges, rapid cooldowns, and fluctuating mortgage rates, the U.S. housing market is entering 2025 with a new set of dynamics. While 2023 was a relatively subdued year following the market frenzy of the pandemic era, 2024 saw signs of renewed momentum as buyers and sellers adapted to persistent affordability challenges.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home prices remaining elevated in many regions, demand has rebounded in key markets, driven by factors such as improving wage growth, increased housing inventory, and some moderation in mortgage rates from their peak levels. However, affordability remains a major hurdle, especially for first-time buyers contending with high borrowing costs and limited supply in the entry-level segment. As we move into 2025, real estate activity is once again picking up, with certain metro areas emerging as particularly hot markets due to strong job growth, demographic shifts, and continued demand for housing.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Stuart Monk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Home Sale Price Changes Over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 hrs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Despite a high mortgage interest rate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home sale prices are showing signs of growth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Source: Construction Coverage analysis of Redfin data | Image Credit: Construction Coverage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Home sale prices are rising again, even as high mortgage rates continue to challenge affordability. During the COVID-19 pandemic, home values soared, with year-over-year price growth peaking at 26.1% in May 2021 before gradually slowing. By late 2022, annual growth had fallen to just 1.0%, and by April 2023, prices had declined 4.1% from the previous year. However, the market has since rebounded, and at the end of 2024, home prices were 6.3% higher than the year prior-a pace more in line with historical norms.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Looking at the broader trend, home price growth has been cyclical over the past decade, with sharp surges during the pandemic followed by a market cooldown. While price growth is no longer as extreme, steady demand and limited inventory have kept values on an upward trajectory. Recent data suggests that even as affordability challenges persist, home prices continue to rise, albeit at a more sustainable rate.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Changes in Home Sales Volume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 hrs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Year-over-year home sales growth is at its highest since June 2021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Source: Construction Coverage analysis of Redfin data | Image Credit: Construction Coverage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Similar to home prices, the trajectory of home sales has been a roller coaster in recent years. The COVID-19 pandemic initially brought transactions to a near standstill, with sales plummeting by more than a third from the spring of 2019 to the spring of 2020. When the market rebounded, sales surged, reaching a record 49.0% year-over-year increase in May 2021. However, as mortgage rates rose and affordability worsened, sales volume declined sharply, falling 35.1% year-over-year by December 2022.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early 2023, home sales have gradually recovered. Though still below pre-pandemic levels, sales were down just 7.1% year-over-year by the close of 2023, marking a significant improvement from the previous year's steep declines. This momentum continued into 2024, and by December, sales were up 10.8% compared to the prior year-the strongest annual growth since mid-2021.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Geographical Differences in Market Conditions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 hrs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States in the Northeast and California are home to some of the hottest real estate markets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Source: Construction Coverage analysis of Redfin data | Image Credit: Construction Coverage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the national real estate market is showing moderate signs of heating up, some regions are seeing significantly more activity than others. To examine these differences, researchers at Construction Coverage, a website that provides construction software and insurance reviews, developed a composite score that ranks local real estate markets based on key indicators from Redfin, including:</w:t>
      </w:r>
    </w:p>
    <w:p>
      <w:pPr>
        <w:keepNext w:val="0"/>
        <w:numPr>
          <w:numId w:val="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One-year change in median sale price (Dec 2023-Dec 2024)</w:t>
      </w:r>
    </w:p>
    <w:p>
      <w:pPr>
        <w:keepNext w:val="0"/>
        <w:numPr>
          <w:numId w:val="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Share of homes that sold above asking (2024)</w:t>
      </w:r>
    </w:p>
    <w:p>
      <w:pPr>
        <w:keepNext w:val="0"/>
        <w:numPr>
          <w:numId w:val="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Median number of days on the market (2024)</w:t>
      </w:r>
    </w:p>
    <w:p>
      <w:pPr>
        <w:keepNext w:val="0"/>
        <w:numPr>
          <w:numId w:val="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Average sale-to-list percentage (2024)</w:t>
      </w:r>
    </w:p>
    <w:p>
      <w:pPr>
        <w:keepNext w:val="0"/>
        <w:numPr>
          <w:numId w:val="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Share of listings with price drops (2024)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Northeast and California dominate the rankings, with seven of the top 10 hottest states located in the Northeast. Connecticut leads the country with a composite score of 91.0, followed closely by New Jersey (87.8), Massachusetts (85.7), and Rhode Island (84.5). Despite its high cost of living, California ranks among the most active markets with a score of 73.9, and several of its northern metro areas-including San Jose, San Francisco, and Oakland-stand out as the hottest housing markets among large cities (those with populations over 350,000). One major factor driving demand in these areas is the difficulty of adding new housing supply. Densely populated cities in the Northeast and restrictive zoning laws in California have made it harder to build new homes, keeping supply tight and prices elevated.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contrast, many Southern and Mountain West markets have cooled off. In 2021, Texas cities like Arlington, Fort Worth, and Austin ranked among the top 15 hottest markets. However, entering 2025, those same cities have dropped into the bottom 20 of the rankings. Similarly, Phoenix and Mesa, AZ, which were among the most in-demand real estate markets during the pandemic, now rank near the bottom. The rapid home price increases in these regions-combined with rising mortgage rates and return-to-office mandates-have made these once-popular migration destinations less attractive to buyers.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Below is a breakdown of real estate markets across the top and bottom cities and states. For a complete breakdown, see the full report: The Hottest Real Estate Markets of 2025.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Cities With the Hottest Real Estate Markets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 hrs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States With the Hottest Real Estate Markets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 hrs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Methodology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 hrs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Credit: Stuart Monk / Shutterstock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data used in this analysis is from Redfin's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To determine the locations with the hottest real estate markets in 2025, researchers at Construction Coverage created a composite score, equally weighting the following metrics:</w:t>
      </w:r>
    </w:p>
    <w:p>
      <w:pPr>
        <w:keepNext w:val="0"/>
        <w:numPr>
          <w:numId w:val="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One-year change in median sale price (Dec 2023-Dec 2024)</w:t>
      </w:r>
    </w:p>
    <w:p>
      <w:pPr>
        <w:keepNext w:val="0"/>
        <w:numPr>
          <w:numId w:val="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Share of homes that sold above asking (2024)</w:t>
      </w:r>
    </w:p>
    <w:p>
      <w:pPr>
        <w:keepNext w:val="0"/>
        <w:numPr>
          <w:numId w:val="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Median number of days on the market (2024)</w:t>
      </w:r>
    </w:p>
    <w:p>
      <w:pPr>
        <w:keepNext w:val="0"/>
        <w:numPr>
          <w:numId w:val="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Average sale-to-list percentage (2024)</w:t>
      </w:r>
    </w:p>
    <w:p>
      <w:pPr>
        <w:keepNext w:val="0"/>
        <w:numPr>
          <w:numId w:val="1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Share of listings with price drops (2024)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event of a tie, the location with the greater one-year change in median sale price was ranked higher. Researchers also reported the median home sale price from December 2024. Cities were grouped into cohorts based on population size: small (less than 150,000), midsize (150,000-349,999), and large (350,000 or more). Note, locations with insufficient data were excluded for quality purposes.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complete results, see The Hottest Real Estate Markets of 2025 on Construction Coverage.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Stuart Monk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Originally published on constructioncoverage.com, part of the BLOX Digital Content Exchange.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Tags</w:t>
      </w:r>
    </w:p>
    <w:p>
      <w:pPr>
        <w:keepNext w:val="0"/>
        <w:numPr>
          <w:numId w:val="1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Real Estate</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HOME PRICES (92%); HOUSING MARKET (91%); REAL ESTATE MARKET (91%); INTEREST RATES (90%); MORTGAGE RATES (90%); PRICES (90%); PROPERTY PRICES (90%); PRICE INCREASES (89%); EPIDEMICS (88%); PANDEMICS (88%); HOUSING STARTS (78%); OUTPUT &amp; DEMAND (78%); PRICE CHANGES (78%); REAL ESTATE VALUATIONS (78%); STATISTICS (78%); COVID CORONAVIRUS (74%); COVID-19 CORONAVIRUS (74%); INFECTIOUS DISEASE (74%); MONEY, CURRENCIES &amp; INTEREST RATES (73%); SALES FIGURES (73%); EMPLOYMENT GROWTH (71%); SALES &amp; SELLING (69%); WAGE GROWTH (68%)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REDFIN CORP (85%);  SHUTTERSTOCK INC (57%)</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RDFN (NASDAQ) (85%); SSTK (NYSE) (57%)</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NAICS531210 OFFICES OF REAL ESTATE AGENTS &amp; BROKERS (85%); SIC6531 REAL ESTATE AGENTS &amp; MANAGERS (85%); NAICS516210 MEDIA STREAMING DIST SVCS, SOCIAL NETWORKS, AND OTHER MEDIA NETWORKS AND CONTENT PROVIDERS (57%); REAL ESTATE (96%); HOME PRICES (92%); HOUSING MARKET (91%); MORTGAGE LOANS (91%); REAL ESTATE MARKET (91%); INTEREST RATES (90%); MORTGAGE BANKING &amp; FINANCE (90%); MORTGAGE RATES (90%); PROPERTY PRICES (90%); PRICE INCREASES (89%); HOUSING STARTS (78%); PRICE CHANGES (78%); REAL ESTATE VALUATIONS (78%); RESIDENTIAL PROPERTY (78%); MONEY, CURRENCIES &amp; INTEREST RATES (73%)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MISSOURI, USA (91%); St Joseph; MO</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18, 2025</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The Hottest Real Estate Markets of 2025</w:t>
          </w:r>
        </w:p>
      </w:tc>
    </w:tr>
  </w:tbl>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0000006"/>
    <w:multiLevelType w:val="multilevel"/>
    <w:tmpl w:val="00000006"/>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00000007"/>
    <w:multiLevelType w:val="multilevel"/>
    <w:tmpl w:val="0000000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nsid w:val="00000008"/>
    <w:multiLevelType w:val="multilevel"/>
    <w:tmpl w:val="0000000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nsid w:val="00000009"/>
    <w:multiLevelType w:val="multilevel"/>
    <w:tmpl w:val="0000000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nsid w:val="0000000A"/>
    <w:multiLevelType w:val="multilevel"/>
    <w:tmpl w:val="0000000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nsid w:val="0000000B"/>
    <w:multiLevelType w:val="multilevel"/>
    <w:tmpl w:val="0000000B"/>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eastAsia="arial" w:hAnsi="arial" w:cs="arial"/>
      <w:sz w:val="20"/>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numbering" Target="numbering.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Hottest Real Estate Markets of 2025</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286">
    <vt:lpwstr>Doc::urn:hlct:16|contextualFeaturePermID::1519360</vt:lpwstr>
  </property>
  <property fmtid="{D5CDD505-2E9C-101B-9397-08002B2CF9AE}" pid="4" name="LNDeliveryID">
    <vt:lpwstr>281362675</vt:lpwstr>
  </property>
  <property fmtid="{D5CDD505-2E9C-101B-9397-08002B2CF9AE}" pid="5" name="UserPermID">
    <vt:lpwstr>urn:user:PA184733840</vt:lpwstr>
  </property>
</Properties>
</file>