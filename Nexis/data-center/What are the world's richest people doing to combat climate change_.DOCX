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What are the world's richest people doing to combat climate change?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w:t>
      </w:r>
    </w:p>
    <w:p>
      <w:pPr>
        <w:keepNext w:val="0"/>
        <w:spacing w:after="0" w:line="240" w:lineRule="atLeast"/>
        <w:ind w:right="0"/>
        <w:jc w:val="both"/>
      </w:pPr>
      <w:bookmarkStart w:id="0" w:name="Bookmark_3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richest people have become richer and, as a result, their carbon footprint has expanded. Some of the most millionaires are actively involved in the fight against climate change, while others are not so much.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UN report found that the richest 1% of the world's population accounts for 15% of emissions. "The rich have the greatest responsibility in this area," the report found, referring to changes in consumer behavior that prioritize low-carbon consumption. "This elite will have to reduce its footprint by a factor of 30 to stay in line with the objectives of the Paris Agreement," the UN study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the richest of the rich the planets doing, that is, the 10 richest people in the world, either through their personal or corporate influence to help the world avoid the worst consequences of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companies are more likely to make public promises of sustainability than they have personally expressed. Several have joined the Science Based Targets (SBTi) initiative,a coalition of international organizations such as United Nations Global Compass that independently supports and evaluates business commitments to set net zero carbon targets. Meeting these goals would prevent an increase in global temperature to more than 1.5 degrees Celsius, experts predict.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SBTi has set two deadlines: first, halve greenhouse gas emissions by 2030,followed by reaching net zero carbon emissions by 2050. Companies have two years to present their goals once they commit to SBTi.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investments, philanthropic initiatives and personal opinions of these billionaires complete the image of what their commitments to sustainability and a carbon-neutral future look like. Here, a look at the 10 richest people in the world from this perspective. (Net values are April 21, 2021).</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 Jeff Bezos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$194.4 billion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Amazon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Yes, but their targets haven't been sent yet. Amazon launched its own initiative, The Climate Pledge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richest person on the planet has not shortage of commitments to address climate change in recent years, be it Amazon's Climate Pledge, co-founded with the Global Optimism group, or its own Bezos Earth Fund, a Climate Commitment, which has been signed by 104 other corporations so far and aims to achieve net zero carbon emissions by 2040.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also established a $2 billion Climate Fund to invest in new technologies needed to build a zero-carbon economy. The company claims to be the world's largest buyer of renewable energy and set domestic targets such as deploying 100,000 electric vehicles for delivery by 2030 and supporting carbon reduction technologies in cloud computing, but its sustainability goals have not been presented to other umbrella organizations. An example is the SBTi, which he committed to in May 2020.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latest sustainability report, dated June 2020, provides an idea of the size of the carbon challenge facing the e-commerce giant: as the company continued to grow in 2019 (revenue grew by 22%), so did its carbon footprint (at 15%). Amazon chooses a different metric to define your footprint, called "carbon intensity," that measures the equivalent carbon dioxide associated with every dollar of gross merchandise sales. Amazon says its carbon intensity metric in 2019 was reduced by 5% compared to 2018.</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business information in our specialized section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 Bernard Arnault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$179.9 billion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LVMH</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Yes, February 2020, no targets have been set.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Arnault is the king of luxury, having built an empire of 75 brands in LVMH, from Louis Vuitton to Givenchy, which encompasses jewelry, fashion, beverages, cosmetics and even a yacht manufacturer, all sectors facing complex sustainability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LVMH often speaks with a united voice on the sustainability front through its LVMH Initiatives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(LIFE) programme, which was renamed "LIFE 360" in December when it unveiled goals such as achieving 100% renewable energy use and eliminating plastic or packaging use by 2026. LVMH committed in 2017 to achieving a 25% reduction in its emissions by 2020, a target that says it not only achieved but exceeded, reporting a 37% reduction.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LVMH declined to join the Fashion Pact, led by rival Kering, which commits its signatories to implementing the principles of the United Nations Fashion Charter, achieving 25% supply of low-impact materials by 2025, 50% renewable energy by 2025 and 100% by 2030 in its own operations. Arnault said these goals made no sense for LVMH's business and added that we "prefer action to pacts."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Arnault also has investments in the French fashion brand Hermés and the Carrefour supermarket chain, both signatories to the Kering Fashion Pact. Hermés also committed to SBTi in December, but has yet to specify its objectives. Carrefour got engaged and set goals with SBTi.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Arnault's personal contributions and commitment to sustainability are unknown. A look at Europe's richest man's attitude towards sustainability was revealed in 2019, when Arnault criticized teen climate activist Greta Thunberg, whom he felt was "giving up entirely to cadastrophism," before adding, "I prefer positive solutions that will allow us to reach a more optimistic position."</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 Elon Musk</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Elon Musk, Tesla CEO</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value: $175.5 billion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Tesla, SpaceX</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none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first achieved multimillion-dollar status in 2012, thanks to its stakes in electric car manufacturer Tesla and solar firm SolarCity, two companies offering an alternative to fossil fuels. Musk has also used his influence to advocate for a carbon tax (which the United States does not have) and to denounce climate denialism, leaving his role as an adviser to the White House after President Trump decided to withdraw the United States from the Paris Agreement on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carbon elimination is in Musk's mind. In February, he pledged $100 million to the nonprofit XPrize for a four-year competition, which will open for registrations on April 22, dedicated to finding solutions to "collectively achieve the carbon elimination target of 10 gigatonnes per year by 2050."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Musk's philanthropy was well publicized. In 2018, Musk defended a $38,900 contribution to Republican politicians by claiming it was "0.5%" of what he donated to the Sierra Club environmental group</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4 Bill Gates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Bill Gates, founder of Microsoft</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$130.4 billion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Microsoft, investments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Yes, Microsoft set targets in September 2019 to obtain 100% renewable electricity by 2030 and reduce the intensity of greenhouse gas emissions per unit of income by 30% by 2030 from 2017 levels. Microsoft is also a signatory to Amazon's Climate Commitment.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that made Gates a billionaire, Microsoft, has matched its co-founder's sustainability efforts, setting one of the most ambitious climate goals in the tech world: becoming negative carbon by 2030, which means removing more carbon from the atmosphere the company creates. If that wasn't enough, by 2050 Microsoft aims to have erased its historical carbon footprint by "eliminating all the carbon that the company has emitted directly by electricity consumption since its founding in1975". (Gates resigned from Microsoft's board of directors in March 2020).</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5 Mark Zuckerberg</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Mark Zuckerberg, CEO and Founder of Facebook</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$110.3 billion</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Facebook</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Yes, Facebook got engaged in September 2020 but hasn't set targets.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for Earth Day, Facebook and its CEO, Zuckerberg, announced that it reached the zero emissions target and the energy it buys and was working toward a net zero emissions target indirectly created by Facebook's activities, such as business travel, by 2030. Facebook also said it recognizes Goals Based initiatives ?? in science, to which he committed himself in September, although he has yet to present objectives.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focus of Facebook's sustainability efforts is on renewable energy. The company boasted of being the largest corporate buyer of renewable energy in 2019, a title to which it was later defeated, first by Google and then by Amazon, the holder of the current record, but says it plans to invest in "carbon elimination projects and solutions based on supporting "nature".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recent efforts to suppress the misinformation shared on the platform, a U-turn by Zuckerberg, who had previously rejected the role of fact-checker, will now include the issue of climate change through a new section dedicated to discrediting the myths of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level, Zuckerberg said in 2015 that he backed Gates' Breakthrough Energy Coalition, but it is unclear how much he has contributed to it. That same year, he and his wife Priscilla Chan created The Chan Zuckerberg Initiative, a limited liability company that has charitable and defense purposes, to which they have committed 99% of their Facebook shares.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 Zuckerberg Initiative has so far committed just over $2 billion to various projects. None of the foundation's focus areas deal specifically with climate change, but sustainability is part of some of the priorities of grant recipients. The California TransForm initiative, which focuses on fostering sustainable communities that do not rely on motor vehicles for transportation, received $725,000 from CZI between 2018 and 2021.</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#6 Warren Buffett</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Warren Buffet</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$104.6 billion</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Berkshire Hathaway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No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someone known as "the Omaha Oracle," Buffett's 2015 statement in his letter to Berkshire Shareholders Hathaway about the possibility that climate catastrophes could drive insurers' profits has not aged well, and reinsurers face a $100 billion blow by a series alone. catastrophic wildfires, hurricanes and floods.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six years since, Buffett's attitude towards the risk of climate change and reporting has not changed; opposes a new proposal from shareholders to report on climate change. Berkshire's annual presentation of powers states that the board of directors "unanimously favours a vote against the proposal", and Buffett's 2015 letter is cited as one of the reasons for the opposition.</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 Larry Ellison</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Larry Ellison, founder of Oracle</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$101.3 billion</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Oracle</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No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Ellison's software company has a clear position on sustainability: "Oracle recognizes that a sustainable business is a good business," proudly states its sustainability website, as well as showing the company's sustainability goals, which have not been presented to SBTi, and its progress so far.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Ellison resigned as CEO in 2014, being president and chief technology officer. Some of his afitions, such as navigation, offer information about his sustainability spirit. Ellison launched the SailGP catamaran race in 2018, which currently has an estimated value of $200 million and adopted the "nature-driven" slogan, to underscore its commitment to being 100% powered by renewable energy sources by 2025. But Ellison's most ambitious project is to turn the Hawaiian island of Lanai, which he bought in 2012 for $300 million, into a utopia of clean energy and well-being. In Lanai, he founded the wellness company Sensei, which has so far launched a $3,000-a-night spa called Sensei Retreat and solar-powered hydroponic greenhouses called Sensei Farms. The farms are off-grid, fully powered by solar energy, something Ellison aspires to apply to the island as a whole.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 9 Larry Page and Sergey Brin</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Google co-founders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worth: $98.9 billion and $95.9 billion</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Google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with the slogan "don't be evil," Google was one of the first major companies to commit to carbon neutrality, and in 2009 announced that 2007 emissions and some of the 2008 emissions had been neutralized by purchasing "high-quality carbon offsets." "Since then, Google has created a new parent company, Alphabet. Since 2017, Alphabet says it has obtained its energy from renewable sources. The last goal the company has set itself is to operate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campuses with carbon-free energy 24 hours a day, 7 days a week by 2030.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co-founders have been frank about their commitments to sustainability even when it caused controversy, as in 2014 when they left the American Legislative Exchange Council free market pressure group for their ties to the denial of climate change. However, Page and Brin received criticism in 2019 for their secret three-day retreat in Italy, which supposedly cost them $29 million, which many of their A-list guests, people who were just going to discuss climate change, arrived on private planes.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Alphabet, co-founders have similar but separate business interests in innovative technologies. Page has invested in the recently dismantled asteroid mining company Planetary Resources and flying car companies Kitty Hawk and Opener. Brin has reportedly been busy for the past four years by investing millions of dollars in the secret start-up of LTA Research, whose mission is to build a hydrogen and helium-powered aircraft for deployment in disaster zones.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 Francoise Bettencourt Meyers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Francoise Bettencourt Meyers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 value: $81.6 billion</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Source of wealth: L'Oréal</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SBTi commitment? Yes, in April 2018, L'Oréal committed to reducing its greenhouse gas emissions by 25% by 2030, from 2016 levels, specifically reducing absolute emissions at its operated sites by 100% by 2025.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richest woman is also among the shyest with publicity, perhaps that's to be expected after spending years involved in a very public scandal, dubbed the Bettencourt case, driven by her lawsuit against a photographer who received nearly $1 billion in gifts from her mother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of which it holds a 33% stake, also called the cosmetics colossus: L'Oréal, has publicly committed itself to reducing emissions. In 2018, it committed to reducing its absolute greenhouse gas emissions by 25% from its 2016 levels. By 2030, it set the same deadline to derive 95% of its ingredients from "renewable plant sources, abundant minerals or circular processes" instead of oil. -based ?? in addition to ensuring that 100% of formulas are "respectful of the aquatic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Bettencourt Meyers presumably gave the green light to this effort as he is a board member of L'Oréal's strategy and sustainable development committee.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Betterncourt Meyers also performsas president of her family's foundation, which is not focused on sustainability or climate change, but focuses on "the arts, life sciences and an inclusive society." His family's investment art, Tethys, also shares a focus on health and life sciences; so far no investment in sustainability or climate change projects has been revealed.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Sofia Lotto Persio and David Dawkins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WEALTHY PEOPLE (95%); CLIMATE CHANGE (91%); CLIMATE ACTION (90%); EMISSIONS (90%); ENVIRONMENTAL FOOTPRINT (90%); UNITED NATIONS (90%); CARBON NEUTRAL INITIATIVES (89%); CLIMATOLOGY (89%); CORPORATE SUSTAINABILITY (89%); GREENHOUSE GASES (89%); SUSTAINABILITY (89%); SUSTAINABLE DEVELOPMENT (89%); ASSOCIATIONS &amp; ORGANIZATIONS (87%); AGREEMENTS (78%); CORPORATE ENVIRONMENTAL RESPONSIBILITY (78%); LOW CARBON ECONOMY (78%); POPULATION SIZE (78%); CONSUMER BEHAVIOR (76%); RENEWABLE ENERGY INDUSTRY (73%); GLOBAL WARMING (72%); UNITED NATIONS INSTITUTIONS (72%); SUSTAINABLE TRANSPORTATION (71%); ELECTRIC VEHICLES (50%); negocios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EMISSIONS (90%); CARBON NEUTRAL INITIATIVES (89%); SUSTAINABLE DEVELOPMENT (89%); LOW CARBON ECONOMY (78%); ENERGY &amp; UTILITIES (77%); CONSUMER BEHAVIOR (76%); MARKET RESEARCH (76%); RENEWABLE ENERGY INDUSTRY (73%); ALTERNATIVE &amp; RENEWABLE ENERGY (72%); GLOBAL WARMING (72%); SUSTAINABLE TRANSPORTATION (71%); ELECTRIC VEHICLES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JEFFREY P BEZOS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are the world's richest people doing to combat climate change?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the world's richest people doing to combat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