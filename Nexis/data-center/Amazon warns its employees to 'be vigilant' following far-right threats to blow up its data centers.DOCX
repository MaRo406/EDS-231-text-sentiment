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Amazon warns its employees to 'be vigilant' following far-right threats to blow up its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after tech giant banned 'free speech' app Parler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2021 Tuesday 1:06 PM GMT</w:t>
      </w:r>
    </w:p>
    <w:p>
      <w:pPr>
        <w:keepNext w:val="0"/>
        <w:spacing w:after="0" w:line="240" w:lineRule="atLeast"/>
        <w:ind w:right="0"/>
        <w:jc w:val="both"/>
      </w:pPr>
      <w:bookmarkStart w:id="0" w:name="Bookmark_1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97pt;height:42.74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Fruen For Dailymail.com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 President of Infrastructure at AWS Chris Vondehaar emailed staff Saturday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all need to [be] vigilant to keep one another and our facilities safe,' he said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Amazon has also blocked service updates in an effort to avoid a cyber attack</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Parler was on Monday forced to move its domain name to a right-wing web-hosting firm; it also announced it would sue Amazon for antitrust violations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statement to DailyMail.com Amazon said the lawsuit has 'no merit'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Parler went offline shortly after 3am EST Monday after Amazon booted the platform off its web hosting service, effectively shutting the site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warned its employees to 'be vigilant' following far right threats to blow up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after the tech giant banned Parler, a leaked memo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staff Saturday, Chris Vondehaar, Vice President of Infrastructure at Amazon Web Services (AWS), said: 'We all need to [be] vigilant during this time to keep one another and our facilities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something, say something - no situation or concern is too small or insignificant.'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has also blocked service updates on their systems in an effort to avoid a cyber attack by those upset at the decision to remove the right leaning social media site used by Donald Trump fans. Twitter enforced a permanent ban on the president Friday following Wednesday's deadly riot at the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was on Monday forced to move its domain name to a right-wing web-hosting firm and said it will sue Amazon for antitrust violations after the site was scrubbed from the web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DailyMail.com Amazon said the lawsuit has 'no merit', arguing it 'is clear that there is significant content on Parler that encourages and incites violence against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went offline shortly after 3am EST Monday after Amazon booted the platform off its web hosting service, effectively shutting the site down until it can find a new hosting partner or fund its own servers.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Vondehaar sent the email titled 'Be safe. Be vigilant' on Saturday, Business Insider first revealed. It said the company 'continues to closely monitor civil unrest in the United States'. He added: 'Please remember that in the coming weeks your work remains vital to our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exact location of Amazon's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known due to security concerns. DailyMail.com has contacted Amazon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Scroll down for the full suit against 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Hailed by Trump supporters as a conservative-friendly alternative to Twitter, Parler is seen as a magnet for the far right and was accused by Apple, Google and Amazon of continuing to allow messages inciting violence after Wednesday's riot in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Parler had already vanished from the Apple and Google app stores after they cut ties with the platform in the wake of the deadly mob attack at the US Capitol before Amazon booted it off its web hosting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reported Monday by domainnamewire.com that the site has since moved its domain name from DreamHost to right leaning Epik.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services company Epik hosted Trump friendly Gab.com when it was dropped by GoDaddy in 2018 and had helped 8chan get back online. CEO Robert Monster previously said: 'De-platforming a haven of free speech is not about left or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emerged Monday that all of Parler's deleted posts have been archived. The hacker who has gathered them together, @donk_enby, told Gizmodo they provide 'very incriminating'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Parler CEO John Matze said he was doing more than Facebook and Twitter to try and remove violent content from his app. In a statement self declared libertarian Matze said: 'Evaluated objectively, our system worked as well or better than the methods used by our competitors, while adhering to our principles.'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Parler's options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access to the app stores of Google and Apple - whose operating systems power hundreds of millions of smartphones - severely limits Parler's reach, though it had continued to be accessible via web browser.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Amazon Web Services to remove Parler means it now needs to scramble to find another web host in addition to 'rebuilding the site from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and Apple both booted Gab from their app stores in 2017 and it was left internet-homeless for a time the following year due to anti-Semitic posts attributed to the man accused of killing 11 people at a Pittsburgh synagogue. Microsoft also terminated a web-hosting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now hosts through its own servers, so that is an option.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it can find another server willing to host the site. Max Aliapoulios, a computer science Ph. D candidate told Business Insider: 'It is realistic to expect that Parler will find another provider to host their services like 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being said, now the precedent is set and Parler will likely always have an uphill battle with finding a home to host them on the internet.'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was reported that the site has since moved its domain name from DreamHost to right leaning web hosting company Epik.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announced it will sue Amazon Monday and asked a federal judge to order the tech giant to reinstate the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18-page suit was filed in U.S. District Court in Seattle against Amazon Web Services (AWS). It claims: 'AWS's decision to effectively terminate Parler's account is apparently motivated by political animus. It is also apparently designed to reduce competition in the microblogging services market to the benefit of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notes: 'Friday night one of the top trending tweets on Twitter was 'Hang Mike Pence.' But AWS has no plans nor has it made any threats to suspend Twitter's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AWS said in statement: 'AWS provides technology and services to customers across the political spectrum, and we respect Parler's right to determine for itself what content it will allow,' a spokeswoman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clear that there is significant content on Parler that encourages and incites violence against others, and that Parler is unable or unwilling to promptly identify and remove this content, which is a violation of our terms of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our concerns known to Parler over a number of weeks and during that time we saw a significant increase in this type of dangerous content, not a decrease, which led to our suspension of their services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are thought to have targeted AWS, rather than Apple and Google, as 'both the apps and the website are written to work with AWS's technology'. 'Without AWS, Parler is finished as it has no way to get online', the suit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access to the app stores of Google and Apple severely limits Parler's reach to millions of smartphones. Losing Amazon Web Services means Parler needs to find another web host to be accessed on a browser.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 argued 'up until Friday afternoon it seemed Apple, Amazon and Google agreed' the app had been effective in their efforts to remove 'objectionable content', adding: 'You can expect the war on competition and free speech to continue, but don't count us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 had initially said that Parler might be unavailable for 'up to a week as we rebuild from scratch', but now says it might be offline for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continued to slammed the big tech giants for purging free speech in the wake of Donald Trump's Twitter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 host Jeanine Pirro argued Parler's deplatforming 'is akin to a Kristallnacht'. In 1938, Nazis in Germany and Austria vandalized Jewish homes, schools and businesses during an attack that became known as Kristallnacht.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'They gave us a taste of this pre-election when they suppressed the Hunter Biden story. And now that they've won, what we're seeing is a kind of censorship that is akin to a Kristallnacht, where they decide what we can communicate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Pirro later clarified in a tweet: 'Although book burning started earlier, Kristallnacht included the destruction of Jewish stores, homes &amp; synagogues containing rare Jewish books &amp; Torahs. My reference was in context of books.The Holocaust was the greatest hate crime the world ever tolerated. I abhor all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eldest son Donald Trump Jr. said it was a 'purge of conservative ideas and thought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 Morgan wrote: 'It has been quite sinister to witness the speed in which the tech world has conspired to use the Capitol riot to silence not just Trump but entire right-wing social media platforms like Parler which has been effectively driven offline by Google, Apple and Amazon.'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Civil Liberties Union lawyer Ben Wizner told The New York Times: 'There is a difference between a social media platform like Twitter...deciding who its members are and what its guidelines should be, and a company like Amazon that really hold the keys to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Wizner also pointed to a 2017 quote by CloudFlare CEO Matthew Prince when he took down The Daily Stormer who said: 'I woke up in a bad mood and decided someone shouldn't be allowed on the internet... No one should have that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journalist Glenn Greenwald on Sunday accused the tech giants of 'feigning offense to destroy' to Parler. He claimed 'far more violence' has been planned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Monday to pan liberals as 'overwhelmingly supportive' of big tech using 'brute force 3 times in 3 months to manipulate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wrote: 'Tech monopolies -- FB, Google, Apple, Amazon -- have more concentrated wealth &amp; power than any in history. They have used brute force 3 times in 3 months to manipulate US politics: censoring NY Post, banning Trump, destroying Parler. And liberals are overwhelmingly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these Silicon Valley monopolies are grave menaces to political freedom &amp; economic well-being is *not* a right-wing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'Authoritarians never believe they're authoritarians, no matter how much censorship, surveillance, jingoism, &amp; imprisonment they demand. They tell themselves their enemies are so uniquely evil and dangerous - terrorists - that anything done in the name of fighting them is noble.'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Parler is bankrolled by prominent conservative donor Rebekah Mercer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which styles itself as a 'free speech-driven' space, is bankrolled by hedge-fund investor Robert Mercer's daughter Rebekah, the Wall Street Journal reported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Rebekah has described her as a co-founder of the site with CEO John Matze.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and I started Parler to provide a neutral platform for free speech, as our founders intended, and also to create a social media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would protect data privacy,' she wrote in a post on the site this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 increasing tyranny and hubris of our tech overlords demands that someone lead the fight against data mining, and for the protection of free speech online,'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 replied to the post: 'Bekah is a great friend, an American patriot, and most importantly committed to the Parler vision of neutrality and data privacy. We are grateful for her support since 2018, and her early faith in the founders has enabled us to reach these heights.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WSJ reported Rebekah's links to Parler she issued a statement saying that her multi-millionaire father Robert was not an investor in the site - while sources close to the clan claimed that the investment was a family affair.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saw its shares drop by as much as 12 per cent Monday. The tech giant lost $5 billion on the first day of trading after it permanently suspended Trump. Trump friendly platform Gab.com tweeted Monday: 'Twitter lost $4 Billion today. LOL.'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which Apple claims was used by some of the rioters to help plan the insurrection, was the most-downloaded app in the Apple store on Friday before both Apple and Google cut off its access to their app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Parler's removal Don Jr. retweeted a post which read: 'The internet was a hell of a lot safer before @Twitter, @Apple, @Google, and @Facebook started protecting us from it'. Don Jr. added: 'This times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congressman Devin Nunes, who had an account on Parler, raged at what he said was 'political censorship' after Apple and Google removed the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'Spread the word so your fellow Americans know about this,' he urged his three million followers on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pundit Ben Shapiro warned on Twitter that 'the tech bros are making a horrible and dangerous moment significantly more horrible and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consistent standards being applied. There is reactionary deplatforming in the name of one side,' he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on the right is correctly concerned that these same companies are five minutes away from simply removing the ability of conservatives to host content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media crackdown has revived a debate over whether tech giants should be treated as 'publishers' with the same liability as news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of Twitter's permanent ban on  Trump continued over the weekend, as his eldest son lashed out at the social media site and loyalists fled to alternatives such as Gab and Parler.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laughing at America &amp; Mao, Lenin, &amp; Stalin are smiling. Big tech is able to censor the President? Free speech is dead &amp; controlled by leftist overlords,' Don Trump Jr said in a tweet on Saturday, urging followers to join his mailing list, 'In case I'm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Twitter also permanently banned two Trump loyalists - former national security adviser Michael Flynn and attorney Sidney Powell - as part of a broader purge of accounts promoting the QAnon conspiracy theory.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CEO Jack Dorsey reportedly made the extraordinary call to permanently suspend Trump's account while he was vacationing in French Polynesia.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Twitter red-flagged some of Trump's posts last year, the president demanded that the website be stripped of a 'liability shield' known as Section 230.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personality Dan Bongino, a supporter of Parler, raged that 'the greatest threats to liberty are the destructive tech tyrants who have acted as publishers in their ongoing wars on conservatives and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my final post on this anti-American platform,' he wrote on Twitter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concern over Big Tech's power is not confined to the American right - with Angela Merkel's spokesman calling it 'problematic' that free speech could be obstructed by 'decision of the management of social media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Lionel Barber, the former editor of London's Financial Times, said on Sunday that 'now we can agree that platforms are publishers and that there are some limits to free speech, we need a serious debate about social media's influence in a modern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UK government minister Matt Hancock said the Trump ban 'raises a very important question, which is it means that the social media platforms are taking editorial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also want to rein in the power of Big Tech, with dozens of attorneys general launching a lawsuit last month in a bid to break up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2018, Parler operates much like Twitter with profiles people can follow and 'parleys' instead of tweets.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mission is to create a social platform in the spirit of the First Amendment to the United States Constitution,' it boasts. 'We prefer that removing community members or member-provided content be kept to the absolute minimum.'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claims more than 12million users in total, although analytics firm Sensor Tower puts the number at10 million worldwide, with eight million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by computer engineer Matze and Republican donor Rebekah Mercer, it attracts a mixture of far-right users and more traditional Republican voices - and is already used by the president's children Don Jr, Eric and Ivanka.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star host Sean Hannity has 7.6million followers on Parler, while his colleague Tucker Carlson has 4.4million.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elected officials, including Nunes and South Dakota's Republican governor Kristi Noem.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supporters flocked to the app after the president was banned from Twitter, Facebook, Instagram and other sites in the wake of the violence at the Capitol.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speculation that Trump himself would join Parler, he had no known account by the time the site was shut down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Friday, Google announced it was banning Parler from its app store because of posts inciting violence and a casual approach to moderating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followed suit a day later after alleging that Parler was being used to 'plan and facilitate yet further illegal and dangerous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had given Parler 24 hours to submit a detailed moderation plan, claiming that participants had used the service to co-ordinate Wednesday's siege.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safety issues will need to be resolved before access to Parler is restored, Apple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moves by Apple and Google drastically limited Parler's reach but did not completely block the app, because people who already had it could keep using it while new users could access it on a web browser.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Amazon's decision to strip Parler of access to its Amazon Web Services hosting platform directly threatens the site's online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said it had informed Parler of 98 examples of posts 'that clearly encourage and incite violence' and said the platform 'poses a very real risk to public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 steady increase in this violent content on your website, all of which violates our terms of service,' said an Amazon letter first reported by Buzzfeed.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riot at the Capitol this week, the letter continued, there was a 'serious risk that this type of content will further incite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was given 24 hours to find an alternative host but, Matze said, 'Where are you gonna find 300-to-500 servers in a 24-hour window... It's an impossible 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are doing is unprecedented, unfounded and absolutely disgusting. Shameful,' Matze said of the tech giants.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mission is free speech, democracy and us the people having the power. The elite don't want us to be free, they want hate, division and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crackdown gathers speed, conservative sites might have to follow the example of another site popular on the far right, Gab.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platform drew fierce criticism in 2018 when investigators found that the shooter who killed 11 people in an attack on a Pittsburgh synagogue had earlier posted anti-Semitic messages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 already at loggerheads with Apple and Google, subsequently installed its own servers so as not to be dependent on outside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DLive video streaming service, used by several protesters during the invasion of the Capitol, has closed seven of its channels and pulled more than 100 videos off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Parler CEO John Matze married 'Russian he met during her US road trip' before founding 'free-speech' platform that is now bankrolled by conservative donor Rebekah Mercer and used by MAGA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Lauren Fruen for DailyMail.com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Matze founded Parler in 2018 as a 'free-speech driven' alternative to mainstream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 described libertarian soon began courting right-leaning users as prominent supporters of Donald Trump moved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Parler had been the leading candidate for the president to continuing voicing his opinion, at least until Google and Apple removed it from their app stores and Amazon decided to boot it off its web hosting service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it known about Matze's personal life but he is reported to have married Russian Alina Mukhutdinova after the pair are said to have met in Las Vegas.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said to have been on a two week road trip around the United States, TED Talk host Dave Troy reported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Alina's Instagram pictures show the couple have at least one child. In one picture she hold rifles and wears a t-shirt which reads: 'Trust me, I'm a Russian spy.'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appear to live a luxury lifestyle with numerous vacation pictures taken with their young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graduating in 2014 Matze, who studied math, German and business at the University of Denver,teamed up with fellow alumni Jared Thomson, now chief technical officer, to create Parler.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 told Forbes in July last year: 'I don't have too many friends, but the ones I do have, we just talk amongst ourselves about ideas-crazy ones, easy ones, whatever.'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magazine he 'does not watch TV' but instead 'gets everything off Parler'.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Matze's app is now bankrolled by hedge-fund investor Robert Mercer's daughter Rebekah, the Wall Street Journal reported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two-year-old magnet for the far right claims more than 12 million users, though mobile app analytics firm Sensor Tower puts the number at 10 million worldwide, with 8 million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Rebekah has described herself as a co-founder of the site with Matze. She is also thought to have studied at the University of Denver.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and I started Parler to provide a neutral platform for free speech, as our founders intended, and also to create a social media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would protect data privacy,' she wrote in a post on the site this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ever increasing tyranny and hubris of our tech overlords demands that someone lead the fight against data mining, and for the protection of free speech online,'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Matze replied to the post: 'Bekah is a great friend, an American patriot, and most importantly committed to the Parler vision of neutrality and data privacy. We are grateful for her support since 2018, and her early faith in the founders has enabled us to reach these heights.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WSJ reported Rebekah's links to Parler she issued a statement saying that her multi-millionaire father Robert was not an investor in the site - while sources close to the clan claimed that the investment was a family affair.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have joined Parler include commentator Candace Owens, Trump's lawyer Rudy Giuliani, and right-wing activist Laura Loomer, who handcuffed herself to the door of Twitter's New York office in November 2018 to protest a ban on her by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sons Eric and Don Jr. are also already active on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Parler hit headwinds, though, on Friday as Google yanked its smartphone app from its app store for allowing postings that seek 'to incite ongoing violence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followed suit on Saturday evening after giving Parler 24 hours to address complaints it was being used to 'plan and facilitate yet further illegal and dangerous activities.' Public safety issues will need to be resolved before it is restored, Apple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struck another blow Saturday, informing Parler it would need to look for a new web-hosting service effective midnight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reminded Parler in a letter, first reported by Buzzfeed, that it had informed it in the past few weeks of 98 examples of posts 'that clearly encourage and incite violence' and said the platform 'poses a very real risk to public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decried the punishments as 'a coordinated attack by the tech giants to kill competition in the marketplace. We were too successful too fast,' he said in a Saturday night post, saying it was possible Parler would be unavailable for up to a week 'as we rebuild from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vendor, from text message services, to e-mail providers, to our lawyers all ditched us too on the same day,' Matze said Sunday on Fox New Channel's 'Sunday Morning Futures.'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 company is trying to get back online as quickly as possible, it's 'having a lot of trouble, because every vendor we talk to says they won't work with us, because, if Apple doesn't approve and Google doesn't approve, they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access to the app stores of Google and Apple - whose operating systems power hundreds of millions of smartphones - severely limits Parler's reach, though it will continue to be accessible via web browser.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Amazon Web Services will mean Parler needs to scramble to find another web host, in addition to the re-engineering.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TECHNOLOGY NEWS (90%); INTERNET SOCIAL NETWORKING (89%); LITIGATION (89%); NEGATIVE BUSINESS NEWS (89%); NEGATIVE MISC NEWS (89%); NEGATIVE NEWS (89%); SUITS &amp; CLAIMS (89%); RIOTS (86%); CYBERCRIME (78%); 2021 US CAPITOL RIOTS (77%); CYBERATTACKS (77%); SOCIAL MEDIA (77%); CONSERVATISM (76%); CONFIDENTIAL INFORMATION LEAKS (74%); ANTITRUST &amp; TRADE LAW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(81%); GOOGLE LLC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NAICS423430 COMPUTER &amp; COMPUTER PERIPHERAL EQUIPMENT &amp; SOFTWARE MERCHANT WHOLESALERS (81%); NAICS334413 SEMICONDUCTOR &amp; RELATED DEVICE MANUFACTURING (81%); NAICS334112 COMPUTER STORAGE DEVICE MANUFACTURING (81%); NAICS334111 ELECTRONIC COMPUTER MANUFACTURING (81%); SIC5045 COMPUTERS &amp; COMPUTER PERIPHERAL EQUIPMENT &amp; SOFTWARE (81%); SIC3674 SEMICONDUCTORS &amp; RELATED DEVICES (81%); SIC3577 COMPUTER PERIPHERAL EQUIPMENT, NEC (81%); SIC3572 COMPUTER STORAGE DEVICES (81%); SIC3571 ELECTRONIC COMPUTERS (81%); NAICS519130 INTERNET PUBLISHING &amp; BROADCASTING &amp; WEB SEARCH PORTALS (58%);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PROCESSING SERVICES (89%); INTERNET SOCIAL NETWORKING (89%); CYBERCRIME (78%); INTERNET &amp; WWW (78%); CYBERATTACKS (77%); SOCIAL MEDIA (77%); DOMAIN NAMES (76%); CONFIDENTIAL INFORMATION LEAKS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warns its employees to 'be vigilant' following far-right threats to blow up its data centers after tech giant banned 'free speech' app Parler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warns its employees to 'be vigilant' following far-right threats to blow up its data centers after tech giant banned 'free speech' app Parler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