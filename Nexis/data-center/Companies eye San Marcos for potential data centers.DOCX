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Companies eye San Marcos for potential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University Star: Texas State University - San Marcos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2025 Wednesday</w:t>
      </w:r>
    </w:p>
    <w:p>
      <w:pPr>
        <w:keepNext w:val="0"/>
        <w:spacing w:after="0" w:line="240" w:lineRule="atLeast"/>
        <w:ind w:right="0"/>
        <w:jc w:val="both"/>
      </w:pPr>
      <w:bookmarkStart w:id="0" w:name="Bookmark_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Claycamp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Signup</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In Brief Breaking San Marcos City Council Hays County Commissioners Court University Faculty Senate Student Government Crime Elections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 Arts Music Events This Weekend on the Town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Softball Men's Basketball Women's Basketball Volleyball Soccer Golf Track and Field Tennis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Senior-30 Editorials Letter to the Editor Clash of Columns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Gallery Video Audio</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 In Orbit Star Sports Other</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Ad Terms Classifieds Media Kit 24-25 Rack Locations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Star Stories Meet the Staff</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In Brief Breaking San Marcos City Council Hays County Commissioners Court University Faculty Senate Student Government Crime Elections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 Arts Music Events This Weekend on the Town</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Softball Men's Basketball Women's Basketball Volleyball Soccer Golf Track and Field Tennis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Senior-30 Editorials Letter to the Editor Clash of Columns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Gallery Video Audio</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 In Orbit Star Sports Other</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Ad Terms Classifieds Media Kit 24-25 Rack Locations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Star Stories Meet the Staff</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san-marcos In Brief Breaking Elections Crime University City-Council</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Fine-Arts Music This Weekend on The Town</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Soccer Golf Softball Tennis Men's Basketball Women's Basketball Volleyball Track and Field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Senior-30 Columns Editorials Talk it Out</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Classifieds Media Kit 24-25 Rack Locations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Jobs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Meet the Staff</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Trending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Grins to change management after celebrating 50-year anniversary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State football conference outlook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banned from campus following threats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Student-run business bring Louisiana flavor to San Marcos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Buc-ee's breaks ground with new San Marcos location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THC ban may impact product access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 flu cases found in Texas wildlife near San Marcos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 list of Texas State football's 2025 recruiting class signings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Bill 3 will harm Texans and local businesses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TXST community holds protest against ICE raids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News, click here. 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TO THE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a Letter to the Editor, click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eye San Marcos for potential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Claycamp, News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26,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Sophia Gerke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separate groups are looking to build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San Marcos in the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proposals are currently in different stages. Armbrust &amp; Brown, PLLC, on behalf of Highlander SM One, LLC and Donald and Germaine Tuff, have submitted a proposal to the city. The second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from CloudBurst has not been submitted to the city.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facilities full of computers and computer servers that can be used for various purposes, such as data storage and hosting artificial intelligence algorithms.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proposals for the two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come just weeks after San Marcos was predicted to face a water shortage by 2047. According to Yale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360,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consume millions of gallons of water to cool their computer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are absolutely huge wastes of water," Councilmember Matthew Mendoza said at city council's Feb. 18 meeting. "The reason why they use so much water is to cool their render servers basically. They have floors full of servers."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presentation presented to city council on Feb. 18, the proposal by Armbrust &amp; Brown, PLLC, on behalf of Highlander SM One, LLC, and Donald and Germaine Tuff includes a plan to recirculate cooling water, which would lessen the total water used by their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confirmed that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uses a closed loop water system, so once the system is filled and set it continues to use the same water," John Mayberry, who represented the applicants, said. "We are working to quantify the amount of water that evaporates or is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Mayberry,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he was speaking for would obtain water from Crystal Clear and electricity from Pedernales, not from the city of San Marcos.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Lucciana Choueiry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Feb. 18 city council meeting, the city of San Marcos has not received any zoning or permit requests for CloudBurst's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In an emailed statement to The Star the city said they did not know enough about CloudBurst to comment on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CloudBurst press release nor their website mention potential water consumption but do say the facility will be partially powered by on-site solar panels and a gas power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five years ago,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started using natural gas as a base power source to support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Apan Qasem, computer science professor, said. "I think the current plan is for [the CloudBurst]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they're supplying [gas] then converting it to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press release from the State Comptroller's Office stated Texas' power demand is predicted to nearly double by 2030. The growth in demand is partially credited to an increased number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around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Qasem said the power consumption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high because of the demand for equipment such as graphic processing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Qasem,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provide various employment opportunities for the surrounding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operational, that's where the computing people come in, and we'll have demands for IT personnel, network engineers and machine learning and AI specialists," Qasem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Qasem also said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create some remote jobs, as not all specialists would need to be on the premises to do their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proposals are in different stages currently. The proposal by Armbrust &amp; Brown, PLLC, on behalf of Highlander SM One, LLC, and Donald and Germaine Tuff will be seen again by city council on April 1 and April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CloudBurst's website, they are seeking permitting approval in late February.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BASKETBALL (90%); COLLEGE &amp; UNIVERSITY PROFESSORS (90%); COLLEGES &amp; UNIVERSITIES (90%); FILM (90%); HUMANITIES &amp; SOCIAL SCIENCE (90%); MEN'S SPORTS (90%); NEGATIVE PERSONAL NEWS (90%); NEWS BRIEFS (90%); REGIONAL &amp; LOCAL GOVERNMENTS (90%); STUDENT ORGANIZATIONS (90%); WOMEN'S SPORTS (90%); BASEBALL (89%); CITY GOVERNMENT (89%); INTERNET SOCIAL NETWORKING (89%); NEGATIVE NEWS (89%); RUNNING (89%); SOCCER (89%); SOFTBALL (89%); STUDENTS &amp; STUDENT LIFE (89%); TRACK &amp; FIELD (89%); VOLLEYBALL (89%); CITIES (77%); COUNTIES (77%); COUNTY GOVERNMENT (77%); ELECTION CRIME (77%); ELECTIONS &amp; POLITICS (77%); NEGATIVE MISC NEWS (77%); LEGISLATION (72%); PROTESTS &amp; DEMONSTRATIONS (72%); ANNIVERSARIES (60%); WILDLIFE (60%); AVIAN INFLUENZA (50%); INFLUENZA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(58%); SIC7374 COMPUTER PROCESSING &amp; DATA PREPARATION &amp; PROCESSING SERVICES (58%); COLLEGE &amp; UNIVERSITY PROFESSORS (90%); COLLEGES &amp; UNIVERSITIES (90%); FILM (90%); INTERNET SOCIAL NETWORKING (89%); PODCASTING (89%); AVIAN INFLUENZA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(95%); San Marcos;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Companies eye San Marcos for potential data centers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Companies eye San Marcos for potential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